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ametable"/>
        <w:tblW w:w="11520" w:type="dxa"/>
        <w:tblCellSpacing w:w="0" w:type="dxa"/>
        <w:tblCellMar>
          <w:left w:w="0" w:type="dxa"/>
          <w:right w:w="0" w:type="dxa"/>
        </w:tblCellMar>
        <w:tblLook w:val="05E0" w:firstRow="1" w:lastRow="1" w:firstColumn="1" w:lastColumn="1" w:noHBand="0" w:noVBand="1"/>
      </w:tblPr>
      <w:tblGrid>
        <w:gridCol w:w="11520"/>
      </w:tblGrid>
      <w:tr w:rsidR="00F73037" w14:paraId="0C6D58C3" w14:textId="77777777">
        <w:trPr>
          <w:tblCellSpacing w:w="0" w:type="dxa"/>
        </w:trPr>
        <w:tc>
          <w:tcPr>
            <w:tcW w:w="0" w:type="auto"/>
            <w:shd w:val="clear" w:color="auto" w:fill="394D6B"/>
            <w:tcMar>
              <w:top w:w="0" w:type="dxa"/>
              <w:left w:w="0" w:type="dxa"/>
              <w:bottom w:w="0" w:type="dxa"/>
              <w:right w:w="0" w:type="dxa"/>
            </w:tcMar>
            <w:vAlign w:val="bottom"/>
            <w:hideMark/>
          </w:tcPr>
          <w:p w14:paraId="646717F9" w14:textId="77777777" w:rsidR="00F73037" w:rsidRDefault="00373635">
            <w:pPr>
              <w:pStyle w:val="monogram"/>
              <w:spacing w:line="720" w:lineRule="atLeast"/>
              <w:rPr>
                <w:rStyle w:val="divdocumentdivPARAGRAPHNAME"/>
                <w:b/>
                <w:bCs/>
                <w:spacing w:val="30"/>
                <w:sz w:val="52"/>
                <w:szCs w:val="52"/>
                <w:shd w:val="clear" w:color="auto" w:fill="auto"/>
              </w:rPr>
            </w:pPr>
            <w:r>
              <w:rPr>
                <w:rStyle w:val="divdocumentdivPARAGRAPHNAME"/>
                <w:b/>
                <w:bCs/>
                <w:noProof/>
                <w:spacing w:val="30"/>
                <w:sz w:val="52"/>
                <w:szCs w:val="52"/>
                <w:shd w:val="clear" w:color="auto" w:fill="auto"/>
              </w:rPr>
              <w:drawing>
                <wp:inline distT="0" distB="0" distL="0" distR="0" wp14:anchorId="00C51AD4" wp14:editId="24A2DF41">
                  <wp:extent cx="507375" cy="507656"/>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507375" cy="507656"/>
                          </a:xfrm>
                          <a:prstGeom prst="rect">
                            <a:avLst/>
                          </a:prstGeom>
                        </pic:spPr>
                      </pic:pic>
                    </a:graphicData>
                  </a:graphic>
                </wp:inline>
              </w:drawing>
            </w:r>
          </w:p>
          <w:p w14:paraId="620F9FAB" w14:textId="77777777" w:rsidR="00F73037" w:rsidRDefault="00373635">
            <w:pPr>
              <w:spacing w:after="300" w:line="720" w:lineRule="atLeast"/>
              <w:jc w:val="center"/>
              <w:textAlignment w:val="auto"/>
              <w:rPr>
                <w:rStyle w:val="span"/>
                <w:rFonts w:ascii="Georgia" w:eastAsia="Georgia" w:hAnsi="Georgia" w:cs="Georgia"/>
                <w:b/>
                <w:bCs/>
                <w:i/>
                <w:iCs/>
                <w:color w:val="FFFFFF"/>
                <w:spacing w:val="30"/>
                <w:sz w:val="52"/>
                <w:szCs w:val="52"/>
              </w:rPr>
            </w:pPr>
            <w:r>
              <w:rPr>
                <w:rStyle w:val="span"/>
                <w:rFonts w:ascii="Georgia" w:eastAsia="Georgia" w:hAnsi="Georgia" w:cs="Georgia"/>
                <w:b/>
                <w:bCs/>
                <w:i/>
                <w:iCs/>
                <w:color w:val="FFFFFF"/>
                <w:spacing w:val="30"/>
                <w:sz w:val="52"/>
                <w:szCs w:val="52"/>
              </w:rPr>
              <w:t>Joakim</w:t>
            </w:r>
            <w:r>
              <w:rPr>
                <w:rStyle w:val="divdocumentdivPARAGRAPHNAME"/>
                <w:rFonts w:ascii="Georgia" w:eastAsia="Georgia" w:hAnsi="Georgia" w:cs="Georgia"/>
                <w:b/>
                <w:bCs/>
                <w:i/>
                <w:iCs/>
                <w:spacing w:val="30"/>
                <w:sz w:val="52"/>
                <w:szCs w:val="52"/>
                <w:shd w:val="clear" w:color="auto" w:fill="auto"/>
              </w:rPr>
              <w:t xml:space="preserve"> </w:t>
            </w:r>
            <w:r>
              <w:rPr>
                <w:rStyle w:val="span"/>
                <w:rFonts w:ascii="Georgia" w:eastAsia="Georgia" w:hAnsi="Georgia" w:cs="Georgia"/>
                <w:b/>
                <w:bCs/>
                <w:i/>
                <w:iCs/>
                <w:color w:val="FFFFFF"/>
                <w:spacing w:val="30"/>
                <w:sz w:val="52"/>
                <w:szCs w:val="52"/>
              </w:rPr>
              <w:t>Karlsson</w:t>
            </w:r>
          </w:p>
        </w:tc>
      </w:tr>
    </w:tbl>
    <w:p w14:paraId="59F2EB0F" w14:textId="77777777" w:rsidR="00F73037" w:rsidRDefault="00F73037">
      <w:pPr>
        <w:rPr>
          <w:vanish/>
        </w:rPr>
      </w:pPr>
    </w:p>
    <w:tbl>
      <w:tblPr>
        <w:tblStyle w:val="divdocumentparentContainer"/>
        <w:tblW w:w="11566" w:type="dxa"/>
        <w:tblLayout w:type="fixed"/>
        <w:tblCellMar>
          <w:left w:w="0" w:type="dxa"/>
          <w:right w:w="0" w:type="dxa"/>
        </w:tblCellMar>
        <w:tblLook w:val="05E0" w:firstRow="1" w:lastRow="1" w:firstColumn="1" w:lastColumn="1" w:noHBand="0" w:noVBand="1"/>
      </w:tblPr>
      <w:tblGrid>
        <w:gridCol w:w="236"/>
        <w:gridCol w:w="6630"/>
        <w:gridCol w:w="310"/>
        <w:gridCol w:w="310"/>
        <w:gridCol w:w="3770"/>
        <w:gridCol w:w="310"/>
      </w:tblGrid>
      <w:tr w:rsidR="00F73037" w14:paraId="69D6490A" w14:textId="77777777" w:rsidTr="005F12D2">
        <w:trPr>
          <w:trHeight w:val="709"/>
        </w:trPr>
        <w:tc>
          <w:tcPr>
            <w:tcW w:w="236" w:type="dxa"/>
            <w:tcMar>
              <w:top w:w="0" w:type="dxa"/>
              <w:left w:w="0" w:type="dxa"/>
              <w:bottom w:w="0" w:type="dxa"/>
              <w:right w:w="0" w:type="dxa"/>
            </w:tcMar>
            <w:hideMark/>
          </w:tcPr>
          <w:p w14:paraId="57307D75" w14:textId="77777777" w:rsidR="00F73037" w:rsidRDefault="00F73037">
            <w:pPr>
              <w:pStyle w:val="leftboxleftpaddingcellParagraph"/>
              <w:spacing w:line="300" w:lineRule="atLeast"/>
              <w:textAlignment w:val="auto"/>
              <w:rPr>
                <w:rStyle w:val="leftboxleftpaddingcell"/>
                <w:rFonts w:ascii="Palatino Linotype" w:eastAsia="Palatino Linotype" w:hAnsi="Palatino Linotype" w:cs="Palatino Linotype"/>
                <w:color w:val="4A4A4A"/>
                <w:sz w:val="20"/>
                <w:szCs w:val="20"/>
              </w:rPr>
            </w:pPr>
          </w:p>
        </w:tc>
        <w:tc>
          <w:tcPr>
            <w:tcW w:w="6630" w:type="dxa"/>
            <w:tcMar>
              <w:top w:w="0" w:type="dxa"/>
              <w:left w:w="0" w:type="dxa"/>
              <w:bottom w:w="0" w:type="dxa"/>
              <w:right w:w="0" w:type="dxa"/>
            </w:tcMar>
            <w:hideMark/>
          </w:tcPr>
          <w:p w14:paraId="7A49D7A1" w14:textId="77777777" w:rsidR="00F73037" w:rsidRDefault="00373635">
            <w:pPr>
              <w:pStyle w:val="divdocumentdivsectiontitle"/>
              <w:pBdr>
                <w:top w:val="none" w:sz="0" w:space="15" w:color="auto"/>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Leadership, Operations and Warehousing</w:t>
            </w:r>
          </w:p>
          <w:p w14:paraId="738D636F" w14:textId="77777777" w:rsidR="00201081" w:rsidRDefault="00201081" w:rsidP="00201081">
            <w:pPr>
              <w:pStyle w:val="p"/>
              <w:spacing w:after="400" w:line="300" w:lineRule="atLeast"/>
              <w:rPr>
                <w:rStyle w:val="left-box"/>
                <w:rFonts w:ascii="Palatino Linotype" w:eastAsia="Palatino Linotype" w:hAnsi="Palatino Linotype" w:cs="Palatino Linotype"/>
                <w:color w:val="4A4A4A"/>
                <w:sz w:val="20"/>
                <w:szCs w:val="20"/>
              </w:rPr>
            </w:pPr>
            <w:r w:rsidRPr="00463255">
              <w:rPr>
                <w:rStyle w:val="left-box"/>
                <w:rFonts w:ascii="Palatino Linotype" w:eastAsia="Palatino Linotype" w:hAnsi="Palatino Linotype" w:cs="Palatino Linotype"/>
                <w:color w:val="4A4A4A"/>
                <w:sz w:val="20"/>
                <w:szCs w:val="20"/>
              </w:rPr>
              <w:t>Results‑driven warehouse and logistics leader with 10+ years’ experience in fast‑paced distribution environments. Australian citizen with full working rights. Regularly acts as 2IC for the National Distribution Centre Manager, ensuring operational continuity and escalation management. Leads high‑performing teams and drives efficiency through automation, Lean practices, and data‑driven decision‑making, with a strong focus on safety, accountability, and service delivery.</w:t>
            </w:r>
          </w:p>
          <w:p w14:paraId="68A9032F" w14:textId="77777777" w:rsidR="00F73037" w:rsidRDefault="00373635">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PROFESSIONAL EXPERIENCE</w:t>
            </w:r>
          </w:p>
          <w:p w14:paraId="7FA4B878" w14:textId="77777777" w:rsidR="00141A04" w:rsidRDefault="00141A04" w:rsidP="00141A04">
            <w:pPr>
              <w:pStyle w:val="divdocumentleft-boxsinglecolumn"/>
              <w:spacing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BLACKMORES LTD</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Warehouse Supervisor</w:t>
            </w:r>
            <w:r>
              <w:rPr>
                <w:rStyle w:val="singlecolumnspanpaddedlinenth-child1"/>
                <w:rFonts w:ascii="Palatino Linotype" w:eastAsia="Palatino Linotype" w:hAnsi="Palatino Linotype" w:cs="Palatino Linotype"/>
                <w:color w:val="4A4A4A"/>
                <w:sz w:val="20"/>
                <w:szCs w:val="20"/>
              </w:rPr>
              <w:t xml:space="preserve"> </w:t>
            </w:r>
          </w:p>
          <w:p w14:paraId="6D45BF1D" w14:textId="77777777" w:rsidR="00141A04" w:rsidRDefault="00141A04" w:rsidP="00141A0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Sydney, Eastern Creek</w:t>
            </w:r>
            <w:r>
              <w:rPr>
                <w:rStyle w:val="left-box"/>
                <w:rFonts w:ascii="Palatino Linotype" w:eastAsia="Palatino Linotype" w:hAnsi="Palatino Linotype" w:cs="Palatino Linotype"/>
                <w:color w:val="4A4A4A"/>
                <w:sz w:val="20"/>
                <w:szCs w:val="20"/>
              </w:rPr>
              <w:t xml:space="preserve"> </w:t>
            </w:r>
          </w:p>
          <w:p w14:paraId="27C1AE8D" w14:textId="77777777" w:rsidR="00141A04" w:rsidRDefault="00141A04" w:rsidP="00141A0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11/2017 - Current</w:t>
            </w:r>
            <w:r>
              <w:rPr>
                <w:rStyle w:val="left-box"/>
                <w:rFonts w:ascii="Palatino Linotype" w:eastAsia="Palatino Linotype" w:hAnsi="Palatino Linotype" w:cs="Palatino Linotype"/>
                <w:i/>
                <w:iCs/>
                <w:color w:val="4A4A4A"/>
                <w:sz w:val="20"/>
                <w:szCs w:val="20"/>
              </w:rPr>
              <w:t xml:space="preserve"> </w:t>
            </w:r>
          </w:p>
          <w:p w14:paraId="4C522A2B" w14:textId="77777777" w:rsidR="00141A04" w:rsidRDefault="00141A04" w:rsidP="00141A04">
            <w:pPr>
              <w:pStyle w:val="paddedline"/>
              <w:spacing w:line="300" w:lineRule="atLeast"/>
              <w:rPr>
                <w:rStyle w:val="left-box"/>
                <w:rFonts w:ascii="Palatino Linotype" w:eastAsia="Palatino Linotype" w:hAnsi="Palatino Linotype" w:cs="Palatino Linotype"/>
                <w:i/>
                <w:iCs/>
                <w:color w:val="4A4A4A"/>
                <w:sz w:val="20"/>
                <w:szCs w:val="20"/>
              </w:rPr>
            </w:pPr>
            <w:r w:rsidRPr="0079243B">
              <w:rPr>
                <w:rStyle w:val="left-box"/>
                <w:rFonts w:ascii="Palatino Linotype" w:eastAsia="Palatino Linotype" w:hAnsi="Palatino Linotype" w:cs="Palatino Linotype"/>
                <w:i/>
                <w:iCs/>
                <w:color w:val="4A4A4A"/>
                <w:sz w:val="20"/>
                <w:szCs w:val="20"/>
              </w:rPr>
              <w:t>Blackmores, Australia's leading natural health brand, improves peoples' lives by delivering the world's best natural health solutions with 1,200 people in 12 markets across Asia-Pacific and group sales of AUD$802m (2023).</w:t>
            </w:r>
          </w:p>
          <w:p w14:paraId="07289063" w14:textId="77777777" w:rsidR="00141A04" w:rsidRDefault="00141A04" w:rsidP="00141A04">
            <w:pPr>
              <w:pStyle w:val="divdocumentulli"/>
              <w:numPr>
                <w:ilvl w:val="0"/>
                <w:numId w:val="1"/>
              </w:numPr>
              <w:spacing w:before="60" w:line="300" w:lineRule="atLeast"/>
              <w:ind w:left="220" w:hanging="232"/>
              <w:rPr>
                <w:rStyle w:val="span"/>
                <w:rFonts w:ascii="Palatino Linotype" w:eastAsia="Palatino Linotype" w:hAnsi="Palatino Linotype" w:cs="Palatino Linotype"/>
                <w:color w:val="4A4A4A"/>
                <w:sz w:val="20"/>
                <w:szCs w:val="20"/>
              </w:rPr>
            </w:pPr>
            <w:r w:rsidRPr="00DA591B">
              <w:rPr>
                <w:rStyle w:val="span"/>
                <w:rFonts w:ascii="Palatino Linotype" w:eastAsia="Palatino Linotype" w:hAnsi="Palatino Linotype" w:cs="Palatino Linotype"/>
                <w:color w:val="4A4A4A"/>
                <w:sz w:val="20"/>
                <w:szCs w:val="20"/>
              </w:rPr>
              <w:t>Reports to National Distribution Centre Manager | Team – 6 Direct, 45 Indirect</w:t>
            </w:r>
          </w:p>
          <w:p w14:paraId="3A37D47F" w14:textId="77777777" w:rsidR="00141A04" w:rsidRPr="00AC02A6" w:rsidRDefault="00141A04" w:rsidP="00141A04">
            <w:pPr>
              <w:pStyle w:val="divdocumentulli"/>
              <w:numPr>
                <w:ilvl w:val="0"/>
                <w:numId w:val="1"/>
              </w:numPr>
              <w:spacing w:before="60" w:line="300" w:lineRule="atLeast"/>
              <w:ind w:left="220" w:hanging="232"/>
              <w:rPr>
                <w:rStyle w:val="span"/>
                <w:rFonts w:ascii="Palatino Linotype" w:eastAsia="Palatino Linotype" w:hAnsi="Palatino Linotype" w:cs="Palatino Linotype"/>
                <w:color w:val="4A4A4A"/>
                <w:sz w:val="20"/>
                <w:szCs w:val="20"/>
                <w:highlight w:val="yellow"/>
              </w:rPr>
            </w:pPr>
            <w:r w:rsidRPr="00AC02A6">
              <w:rPr>
                <w:rStyle w:val="span"/>
                <w:rFonts w:ascii="Palatino Linotype" w:eastAsia="Palatino Linotype" w:hAnsi="Palatino Linotype" w:cs="Palatino Linotype"/>
                <w:color w:val="4A4A4A"/>
                <w:sz w:val="20"/>
                <w:szCs w:val="20"/>
                <w:highlight w:val="yellow"/>
              </w:rPr>
              <w:t>Acts as 2IC during manager leave periods, overseeing daily operations, workflow decisions, resourcing, and escalation management to ensure continuity across the Distribution Centre.</w:t>
            </w:r>
          </w:p>
          <w:p w14:paraId="0ADFDE43" w14:textId="77777777" w:rsidR="00141A04" w:rsidRDefault="00141A04" w:rsidP="00141A0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sidRPr="00F9109E">
              <w:rPr>
                <w:rStyle w:val="span"/>
                <w:rFonts w:ascii="Palatino Linotype" w:eastAsia="Palatino Linotype" w:hAnsi="Palatino Linotype" w:cs="Palatino Linotype"/>
                <w:color w:val="4A4A4A"/>
                <w:sz w:val="20"/>
                <w:szCs w:val="20"/>
              </w:rPr>
              <w:t>Oversee daily DC operations, leading a cross-functional team of 50 to fulfill domestic and international orders (</w:t>
            </w:r>
            <w:r>
              <w:rPr>
                <w:rStyle w:val="span"/>
                <w:rFonts w:ascii="Palatino Linotype" w:eastAsia="Palatino Linotype" w:hAnsi="Palatino Linotype" w:cs="Palatino Linotype"/>
                <w:color w:val="4A4A4A"/>
                <w:sz w:val="20"/>
                <w:szCs w:val="20"/>
              </w:rPr>
              <w:t xml:space="preserve">Inv. </w:t>
            </w:r>
            <w:r w:rsidRPr="00F9109E">
              <w:rPr>
                <w:rStyle w:val="span"/>
                <w:rFonts w:ascii="Palatino Linotype" w:eastAsia="Palatino Linotype" w:hAnsi="Palatino Linotype" w:cs="Palatino Linotype"/>
                <w:color w:val="4A4A4A"/>
                <w:sz w:val="20"/>
                <w:szCs w:val="20"/>
              </w:rPr>
              <w:t>AUD$30–</w:t>
            </w:r>
            <w:r>
              <w:rPr>
                <w:rStyle w:val="span"/>
                <w:rFonts w:ascii="Palatino Linotype" w:eastAsia="Palatino Linotype" w:hAnsi="Palatino Linotype" w:cs="Palatino Linotype"/>
                <w:color w:val="4A4A4A"/>
                <w:sz w:val="20"/>
                <w:szCs w:val="20"/>
              </w:rPr>
              <w:t>$</w:t>
            </w:r>
            <w:r w:rsidRPr="00F9109E">
              <w:rPr>
                <w:rStyle w:val="span"/>
                <w:rFonts w:ascii="Palatino Linotype" w:eastAsia="Palatino Linotype" w:hAnsi="Palatino Linotype" w:cs="Palatino Linotype"/>
                <w:color w:val="4A4A4A"/>
                <w:sz w:val="20"/>
                <w:szCs w:val="20"/>
              </w:rPr>
              <w:t>50m/month).</w:t>
            </w:r>
          </w:p>
          <w:p w14:paraId="495E66D0" w14:textId="77777777" w:rsidR="00141A04" w:rsidRDefault="00141A04" w:rsidP="00141A0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sidRPr="0091043C">
              <w:rPr>
                <w:rStyle w:val="span"/>
                <w:rFonts w:ascii="Palatino Linotype" w:eastAsia="Palatino Linotype" w:hAnsi="Palatino Linotype" w:cs="Palatino Linotype"/>
                <w:color w:val="4A4A4A"/>
                <w:sz w:val="20"/>
                <w:szCs w:val="20"/>
              </w:rPr>
              <w:t xml:space="preserve">Develop workforce and resource plans aligned with forecasts and business priorities, collaborating with logistics and supply chain teams to </w:t>
            </w:r>
            <w:r w:rsidRPr="0091043C">
              <w:rPr>
                <w:rStyle w:val="span"/>
                <w:rFonts w:ascii="Palatino Linotype" w:eastAsia="Palatino Linotype" w:hAnsi="Palatino Linotype" w:cs="Palatino Linotype"/>
                <w:color w:val="4A4A4A"/>
                <w:sz w:val="20"/>
                <w:szCs w:val="20"/>
                <w:highlight w:val="yellow"/>
              </w:rPr>
              <w:t xml:space="preserve">deliver </w:t>
            </w:r>
            <w:r>
              <w:rPr>
                <w:rStyle w:val="span"/>
                <w:rFonts w:ascii="Palatino Linotype" w:eastAsia="Palatino Linotype" w:hAnsi="Palatino Linotype" w:cs="Palatino Linotype"/>
                <w:color w:val="4A4A4A"/>
                <w:sz w:val="20"/>
                <w:szCs w:val="20"/>
                <w:highlight w:val="yellow"/>
              </w:rPr>
              <w:t>xx</w:t>
            </w:r>
            <w:r w:rsidRPr="0091043C">
              <w:rPr>
                <w:rStyle w:val="span"/>
                <w:rFonts w:ascii="Palatino Linotype" w:eastAsia="Palatino Linotype" w:hAnsi="Palatino Linotype" w:cs="Palatino Linotype"/>
                <w:color w:val="4A4A4A"/>
                <w:sz w:val="20"/>
                <w:szCs w:val="20"/>
                <w:highlight w:val="yellow"/>
              </w:rPr>
              <w:t xml:space="preserve">% DIFOT to </w:t>
            </w:r>
            <w:r>
              <w:rPr>
                <w:rStyle w:val="span"/>
                <w:rFonts w:ascii="Palatino Linotype" w:eastAsia="Palatino Linotype" w:hAnsi="Palatino Linotype" w:cs="Palatino Linotype"/>
                <w:color w:val="4A4A4A"/>
                <w:sz w:val="20"/>
                <w:szCs w:val="20"/>
                <w:highlight w:val="yellow"/>
              </w:rPr>
              <w:t>6000??</w:t>
            </w:r>
            <w:r w:rsidRPr="0091043C">
              <w:rPr>
                <w:rStyle w:val="span"/>
                <w:rFonts w:ascii="Palatino Linotype" w:eastAsia="Palatino Linotype" w:hAnsi="Palatino Linotype" w:cs="Palatino Linotype"/>
                <w:color w:val="4A4A4A"/>
                <w:sz w:val="20"/>
                <w:szCs w:val="20"/>
                <w:highlight w:val="yellow"/>
              </w:rPr>
              <w:t xml:space="preserve"> retail stores and 9</w:t>
            </w:r>
            <w:r>
              <w:rPr>
                <w:rStyle w:val="span"/>
                <w:rFonts w:ascii="Palatino Linotype" w:eastAsia="Palatino Linotype" w:hAnsi="Palatino Linotype" w:cs="Palatino Linotype"/>
                <w:color w:val="4A4A4A"/>
                <w:sz w:val="20"/>
                <w:szCs w:val="20"/>
                <w:highlight w:val="yellow"/>
              </w:rPr>
              <w:t>7</w:t>
            </w:r>
            <w:r w:rsidRPr="0091043C">
              <w:rPr>
                <w:rStyle w:val="span"/>
                <w:rFonts w:ascii="Palatino Linotype" w:eastAsia="Palatino Linotype" w:hAnsi="Palatino Linotype" w:cs="Palatino Linotype"/>
                <w:color w:val="4A4A4A"/>
                <w:sz w:val="20"/>
                <w:szCs w:val="20"/>
                <w:highlight w:val="yellow"/>
              </w:rPr>
              <w:t>% DIFOT to 70 distribution centers nationwide</w:t>
            </w:r>
            <w:r>
              <w:rPr>
                <w:rStyle w:val="span"/>
                <w:rFonts w:ascii="Palatino Linotype" w:eastAsia="Palatino Linotype" w:hAnsi="Palatino Linotype" w:cs="Palatino Linotype"/>
                <w:color w:val="4A4A4A"/>
                <w:sz w:val="20"/>
                <w:szCs w:val="20"/>
                <w:highlight w:val="yellow"/>
              </w:rPr>
              <w:t xml:space="preserve"> each month</w:t>
            </w:r>
            <w:r w:rsidRPr="0091043C">
              <w:rPr>
                <w:rStyle w:val="span"/>
                <w:rFonts w:ascii="Palatino Linotype" w:eastAsia="Palatino Linotype" w:hAnsi="Palatino Linotype" w:cs="Palatino Linotype"/>
                <w:color w:val="4A4A4A"/>
                <w:sz w:val="20"/>
                <w:szCs w:val="20"/>
                <w:highlight w:val="yellow"/>
              </w:rPr>
              <w:t>.</w:t>
            </w:r>
          </w:p>
          <w:p w14:paraId="459B156D" w14:textId="77777777" w:rsidR="00141A04" w:rsidRDefault="00141A04" w:rsidP="00141A0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sidRPr="00F46AA5">
              <w:rPr>
                <w:rStyle w:val="span"/>
                <w:rFonts w:ascii="Palatino Linotype" w:eastAsia="Palatino Linotype" w:hAnsi="Palatino Linotype" w:cs="Palatino Linotype"/>
                <w:color w:val="4A4A4A"/>
                <w:sz w:val="20"/>
                <w:szCs w:val="20"/>
              </w:rPr>
              <w:t xml:space="preserve">Drive Lean-based </w:t>
            </w:r>
            <w:r>
              <w:rPr>
                <w:rStyle w:val="span"/>
                <w:rFonts w:ascii="Palatino Linotype" w:eastAsia="Palatino Linotype" w:hAnsi="Palatino Linotype" w:cs="Palatino Linotype"/>
                <w:color w:val="4A4A4A"/>
                <w:sz w:val="20"/>
                <w:szCs w:val="20"/>
              </w:rPr>
              <w:t xml:space="preserve">continuous </w:t>
            </w:r>
            <w:r w:rsidRPr="00F46AA5">
              <w:rPr>
                <w:rStyle w:val="span"/>
                <w:rFonts w:ascii="Palatino Linotype" w:eastAsia="Palatino Linotype" w:hAnsi="Palatino Linotype" w:cs="Palatino Linotype"/>
                <w:color w:val="4A4A4A"/>
                <w:sz w:val="20"/>
                <w:szCs w:val="20"/>
              </w:rPr>
              <w:t>improvements, boosting throughput and saving over AUD$</w:t>
            </w:r>
            <w:r>
              <w:rPr>
                <w:rStyle w:val="span"/>
                <w:rFonts w:ascii="Palatino Linotype" w:eastAsia="Palatino Linotype" w:hAnsi="Palatino Linotype" w:cs="Palatino Linotype"/>
                <w:color w:val="4A4A4A"/>
                <w:sz w:val="20"/>
                <w:szCs w:val="20"/>
              </w:rPr>
              <w:t>25-</w:t>
            </w:r>
            <w:r w:rsidRPr="00F46AA5">
              <w:rPr>
                <w:rStyle w:val="span"/>
                <w:rFonts w:ascii="Palatino Linotype" w:eastAsia="Palatino Linotype" w:hAnsi="Palatino Linotype" w:cs="Palatino Linotype"/>
                <w:color w:val="4A4A4A"/>
                <w:sz w:val="20"/>
                <w:szCs w:val="20"/>
              </w:rPr>
              <w:t>50K annually.</w:t>
            </w:r>
          </w:p>
          <w:p w14:paraId="6991C499" w14:textId="77777777" w:rsidR="00141A04" w:rsidRDefault="00141A04" w:rsidP="00141A0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sidRPr="00132A16">
              <w:rPr>
                <w:rStyle w:val="span"/>
                <w:rFonts w:ascii="Palatino Linotype" w:eastAsia="Palatino Linotype" w:hAnsi="Palatino Linotype" w:cs="Palatino Linotype"/>
                <w:color w:val="4A4A4A"/>
                <w:sz w:val="20"/>
                <w:szCs w:val="20"/>
              </w:rPr>
              <w:t>Facilitate compliance and training per WH&amp;S and TGA, ensuring strong risk control.</w:t>
            </w:r>
          </w:p>
          <w:p w14:paraId="182FFECC" w14:textId="77777777" w:rsidR="00141A04" w:rsidRDefault="00141A04" w:rsidP="00141A0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sidRPr="00E907FD">
              <w:rPr>
                <w:rStyle w:val="span"/>
                <w:rFonts w:ascii="Palatino Linotype" w:eastAsia="Palatino Linotype" w:hAnsi="Palatino Linotype" w:cs="Palatino Linotype"/>
                <w:color w:val="4A4A4A"/>
                <w:sz w:val="20"/>
                <w:szCs w:val="20"/>
              </w:rPr>
              <w:t xml:space="preserve">Coach and develop direct reports, achieving </w:t>
            </w:r>
            <w:r w:rsidRPr="00E907FD">
              <w:rPr>
                <w:rStyle w:val="span"/>
                <w:rFonts w:ascii="Palatino Linotype" w:eastAsia="Palatino Linotype" w:hAnsi="Palatino Linotype" w:cs="Palatino Linotype"/>
                <w:color w:val="4A4A4A"/>
                <w:sz w:val="20"/>
                <w:szCs w:val="20"/>
                <w:highlight w:val="yellow"/>
              </w:rPr>
              <w:t>85–90%</w:t>
            </w:r>
            <w:r>
              <w:rPr>
                <w:rStyle w:val="span"/>
                <w:rFonts w:ascii="Palatino Linotype" w:eastAsia="Palatino Linotype" w:hAnsi="Palatino Linotype" w:cs="Palatino Linotype"/>
                <w:color w:val="4A4A4A"/>
                <w:sz w:val="20"/>
                <w:szCs w:val="20"/>
                <w:highlight w:val="yellow"/>
              </w:rPr>
              <w:t>??</w:t>
            </w:r>
            <w:r w:rsidRPr="00E907FD">
              <w:rPr>
                <w:rStyle w:val="span"/>
                <w:rFonts w:ascii="Palatino Linotype" w:eastAsia="Palatino Linotype" w:hAnsi="Palatino Linotype" w:cs="Palatino Linotype"/>
                <w:color w:val="4A4A4A"/>
                <w:sz w:val="20"/>
                <w:szCs w:val="20"/>
                <w:highlight w:val="yellow"/>
              </w:rPr>
              <w:t xml:space="preserve"> retention and 75%</w:t>
            </w:r>
            <w:r>
              <w:rPr>
                <w:rStyle w:val="span"/>
                <w:rFonts w:ascii="Palatino Linotype" w:eastAsia="Palatino Linotype" w:hAnsi="Palatino Linotype" w:cs="Palatino Linotype"/>
                <w:color w:val="4A4A4A"/>
                <w:sz w:val="20"/>
                <w:szCs w:val="20"/>
                <w:highlight w:val="yellow"/>
              </w:rPr>
              <w:t>??</w:t>
            </w:r>
            <w:r w:rsidRPr="00E907FD">
              <w:rPr>
                <w:rStyle w:val="span"/>
                <w:rFonts w:ascii="Palatino Linotype" w:eastAsia="Palatino Linotype" w:hAnsi="Palatino Linotype" w:cs="Palatino Linotype"/>
                <w:color w:val="4A4A4A"/>
                <w:sz w:val="20"/>
                <w:szCs w:val="20"/>
                <w:highlight w:val="yellow"/>
              </w:rPr>
              <w:t>+ engagement.</w:t>
            </w:r>
          </w:p>
          <w:p w14:paraId="044E8A17" w14:textId="77777777" w:rsidR="00141A04" w:rsidRPr="00BB63E0" w:rsidRDefault="00141A04" w:rsidP="00141A04">
            <w:pPr>
              <w:pStyle w:val="divdocumentulli"/>
              <w:numPr>
                <w:ilvl w:val="0"/>
                <w:numId w:val="1"/>
              </w:numPr>
              <w:ind w:left="220" w:hanging="232"/>
              <w:rPr>
                <w:rFonts w:ascii="Palatino Linotype" w:eastAsia="Palatino Linotype" w:hAnsi="Palatino Linotype" w:cs="Palatino Linotype"/>
                <w:color w:val="4A4A4A"/>
                <w:sz w:val="20"/>
                <w:szCs w:val="20"/>
                <w:lang w:val="en-AU"/>
              </w:rPr>
            </w:pPr>
            <w:r w:rsidRPr="00BB63E0">
              <w:rPr>
                <w:rFonts w:ascii="Palatino Linotype" w:eastAsia="Palatino Linotype" w:hAnsi="Palatino Linotype" w:cs="Palatino Linotype"/>
                <w:color w:val="4A4A4A"/>
                <w:sz w:val="20"/>
                <w:szCs w:val="20"/>
                <w:lang w:val="en-AU"/>
              </w:rPr>
              <w:t>Implemented practical automation and data</w:t>
            </w:r>
            <w:r w:rsidRPr="00BB63E0">
              <w:rPr>
                <w:rFonts w:ascii="Palatino Linotype" w:eastAsia="Palatino Linotype" w:hAnsi="Palatino Linotype" w:cs="Palatino Linotype"/>
                <w:color w:val="4A4A4A"/>
                <w:sz w:val="20"/>
                <w:szCs w:val="20"/>
                <w:lang w:val="en-AU"/>
              </w:rPr>
              <w:noBreakHyphen/>
              <w:t>driven tools, delivering substantial reductions in manual effort and operational touchpoints — by up to 90% — across multiple processes.</w:t>
            </w:r>
          </w:p>
          <w:p w14:paraId="128E113F" w14:textId="77777777" w:rsidR="00E87486" w:rsidRDefault="00E87486" w:rsidP="00E87486">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BLACKMORES LTD</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Distribution Team Leader, Grocery</w:t>
            </w:r>
            <w:r>
              <w:rPr>
                <w:rStyle w:val="singlecolumnspanpaddedlinenth-child1"/>
                <w:rFonts w:ascii="Palatino Linotype" w:eastAsia="Palatino Linotype" w:hAnsi="Palatino Linotype" w:cs="Palatino Linotype"/>
                <w:color w:val="4A4A4A"/>
                <w:sz w:val="20"/>
                <w:szCs w:val="20"/>
              </w:rPr>
              <w:t xml:space="preserve"> </w:t>
            </w:r>
          </w:p>
          <w:p w14:paraId="6F385E06" w14:textId="77777777" w:rsidR="00E87486" w:rsidRDefault="00E87486" w:rsidP="00E87486">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Sydney, </w:t>
            </w:r>
            <w:proofErr w:type="spellStart"/>
            <w:r>
              <w:rPr>
                <w:rStyle w:val="span"/>
                <w:rFonts w:ascii="Palatino Linotype" w:eastAsia="Palatino Linotype" w:hAnsi="Palatino Linotype" w:cs="Palatino Linotype"/>
                <w:color w:val="4A4A4A"/>
                <w:sz w:val="20"/>
                <w:szCs w:val="20"/>
              </w:rPr>
              <w:t>Warriewood</w:t>
            </w:r>
            <w:proofErr w:type="spellEnd"/>
            <w:r>
              <w:rPr>
                <w:rStyle w:val="left-box"/>
                <w:rFonts w:ascii="Palatino Linotype" w:eastAsia="Palatino Linotype" w:hAnsi="Palatino Linotype" w:cs="Palatino Linotype"/>
                <w:color w:val="4A4A4A"/>
                <w:sz w:val="20"/>
                <w:szCs w:val="20"/>
              </w:rPr>
              <w:t xml:space="preserve"> </w:t>
            </w:r>
          </w:p>
          <w:p w14:paraId="607BF899" w14:textId="77777777" w:rsidR="00E87486" w:rsidRDefault="00E87486" w:rsidP="00E87486">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10/2014 - 11/2017</w:t>
            </w:r>
            <w:r>
              <w:rPr>
                <w:rStyle w:val="left-box"/>
                <w:rFonts w:ascii="Palatino Linotype" w:eastAsia="Palatino Linotype" w:hAnsi="Palatino Linotype" w:cs="Palatino Linotype"/>
                <w:i/>
                <w:iCs/>
                <w:color w:val="4A4A4A"/>
                <w:sz w:val="20"/>
                <w:szCs w:val="20"/>
              </w:rPr>
              <w:t xml:space="preserve"> </w:t>
            </w:r>
          </w:p>
          <w:p w14:paraId="0EFCFF7E" w14:textId="77777777" w:rsidR="00E87486" w:rsidRDefault="00E87486" w:rsidP="00E87486">
            <w:pPr>
              <w:pStyle w:val="divdocumentulli"/>
              <w:numPr>
                <w:ilvl w:val="0"/>
                <w:numId w:val="2"/>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Reported to Warehouse Manager| Team – 5 Direct</w:t>
            </w:r>
          </w:p>
          <w:p w14:paraId="1AE24C8F" w14:textId="77777777" w:rsidR="00E87486" w:rsidRDefault="00E87486" w:rsidP="00E87486">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sidRPr="00991664">
              <w:rPr>
                <w:rStyle w:val="span"/>
                <w:rFonts w:ascii="Palatino Linotype" w:eastAsia="Palatino Linotype" w:hAnsi="Palatino Linotype" w:cs="Palatino Linotype"/>
                <w:color w:val="4A4A4A"/>
                <w:sz w:val="20"/>
                <w:szCs w:val="20"/>
              </w:rPr>
              <w:t>Led and supported a team of 5 forklift operators, ensuring accurate, timely order processing for domestic and export markets across Asia.</w:t>
            </w:r>
          </w:p>
          <w:p w14:paraId="769FBDDF" w14:textId="77777777" w:rsidR="00E87486" w:rsidRDefault="00E87486" w:rsidP="00E87486">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sidRPr="006B02DE">
              <w:rPr>
                <w:rStyle w:val="span"/>
                <w:rFonts w:ascii="Palatino Linotype" w:eastAsia="Palatino Linotype" w:hAnsi="Palatino Linotype" w:cs="Palatino Linotype"/>
                <w:color w:val="4A4A4A"/>
                <w:sz w:val="20"/>
                <w:szCs w:val="20"/>
              </w:rPr>
              <w:t>Oversaw stock control data and workload planning, achieving 98% DIFOT to 50 distribution centers while maintaining audit readiness</w:t>
            </w:r>
          </w:p>
          <w:p w14:paraId="69440F7E" w14:textId="77777777" w:rsidR="00E87486" w:rsidRDefault="00E87486" w:rsidP="00E87486">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sidRPr="00E71452">
              <w:rPr>
                <w:rStyle w:val="span"/>
                <w:rFonts w:ascii="Palatino Linotype" w:eastAsia="Palatino Linotype" w:hAnsi="Palatino Linotype" w:cs="Palatino Linotype"/>
                <w:color w:val="4A4A4A"/>
                <w:sz w:val="20"/>
                <w:szCs w:val="20"/>
              </w:rPr>
              <w:t>Acted as liaison between internal departments and external partners, proactively communicating order status and resolving issues.</w:t>
            </w:r>
          </w:p>
          <w:p w14:paraId="73133BCC" w14:textId="4C9562D5" w:rsidR="00E87486" w:rsidRPr="00E2617A" w:rsidRDefault="00E87486" w:rsidP="00E87486">
            <w:pPr>
              <w:pStyle w:val="divdocumentulli"/>
              <w:numPr>
                <w:ilvl w:val="0"/>
                <w:numId w:val="2"/>
              </w:numPr>
              <w:spacing w:line="300" w:lineRule="atLeast"/>
              <w:ind w:left="220" w:hanging="232"/>
              <w:rPr>
                <w:rFonts w:ascii="Palatino Linotype" w:eastAsia="Palatino Linotype" w:hAnsi="Palatino Linotype" w:cs="Palatino Linotype"/>
                <w:color w:val="4A4A4A"/>
                <w:sz w:val="20"/>
                <w:szCs w:val="20"/>
                <w:lang w:val="en-AU"/>
              </w:rPr>
            </w:pPr>
            <w:r w:rsidRPr="00E2617A">
              <w:rPr>
                <w:rStyle w:val="span"/>
                <w:rFonts w:ascii="Palatino Linotype" w:eastAsia="Palatino Linotype" w:hAnsi="Palatino Linotype" w:cs="Palatino Linotype"/>
                <w:color w:val="4A4A4A"/>
                <w:sz w:val="20"/>
                <w:szCs w:val="20"/>
              </w:rPr>
              <w:t>Conducted performance reviews and coaching, improving engagement, capability, and promotion readiness while maintaining WH&amp;S compliance</w:t>
            </w:r>
            <w:r w:rsidR="0026165B">
              <w:rPr>
                <w:rStyle w:val="span"/>
                <w:rFonts w:ascii="Palatino Linotype" w:eastAsia="Palatino Linotype" w:hAnsi="Palatino Linotype" w:cs="Palatino Linotype"/>
                <w:color w:val="4A4A4A"/>
                <w:sz w:val="20"/>
                <w:szCs w:val="20"/>
              </w:rPr>
              <w:t>.</w:t>
            </w:r>
          </w:p>
          <w:p w14:paraId="5704B225" w14:textId="77777777" w:rsidR="00FB749C" w:rsidRDefault="00FB749C" w:rsidP="00FB749C">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BLACKMORES LTD</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 xml:space="preserve">Distribution Team Member </w:t>
            </w:r>
            <w:r w:rsidRPr="00055874">
              <w:rPr>
                <w:rStyle w:val="txtBold"/>
                <w:rFonts w:ascii="Palatino Linotype" w:eastAsia="Palatino Linotype" w:hAnsi="Palatino Linotype" w:cs="Palatino Linotype"/>
                <w:color w:val="4A4A4A"/>
                <w:sz w:val="20"/>
                <w:szCs w:val="20"/>
              </w:rPr>
              <w:t>(Permanent &amp; Contract)</w:t>
            </w:r>
            <w:r>
              <w:rPr>
                <w:rStyle w:val="singlecolumnspanpaddedlinenth-child1"/>
                <w:rFonts w:ascii="Palatino Linotype" w:eastAsia="Palatino Linotype" w:hAnsi="Palatino Linotype" w:cs="Palatino Linotype"/>
                <w:color w:val="4A4A4A"/>
                <w:sz w:val="20"/>
                <w:szCs w:val="20"/>
              </w:rPr>
              <w:t xml:space="preserve"> </w:t>
            </w:r>
          </w:p>
          <w:p w14:paraId="6A332741" w14:textId="77777777" w:rsidR="00FB749C" w:rsidRDefault="00FB749C" w:rsidP="00FB749C">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Sydney, </w:t>
            </w:r>
            <w:proofErr w:type="spellStart"/>
            <w:r>
              <w:rPr>
                <w:rStyle w:val="span"/>
                <w:rFonts w:ascii="Palatino Linotype" w:eastAsia="Palatino Linotype" w:hAnsi="Palatino Linotype" w:cs="Palatino Linotype"/>
                <w:color w:val="4A4A4A"/>
                <w:sz w:val="20"/>
                <w:szCs w:val="20"/>
              </w:rPr>
              <w:t>Warriewood</w:t>
            </w:r>
            <w:proofErr w:type="spellEnd"/>
            <w:r>
              <w:rPr>
                <w:rStyle w:val="left-box"/>
                <w:rFonts w:ascii="Palatino Linotype" w:eastAsia="Palatino Linotype" w:hAnsi="Palatino Linotype" w:cs="Palatino Linotype"/>
                <w:color w:val="4A4A4A"/>
                <w:sz w:val="20"/>
                <w:szCs w:val="20"/>
              </w:rPr>
              <w:t xml:space="preserve"> </w:t>
            </w:r>
          </w:p>
          <w:p w14:paraId="4775E572" w14:textId="77777777" w:rsidR="00FB749C" w:rsidRDefault="00FB749C" w:rsidP="00FB749C">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09/2012 - 10/2014</w:t>
            </w:r>
            <w:r>
              <w:rPr>
                <w:rStyle w:val="left-box"/>
                <w:rFonts w:ascii="Palatino Linotype" w:eastAsia="Palatino Linotype" w:hAnsi="Palatino Linotype" w:cs="Palatino Linotype"/>
                <w:i/>
                <w:iCs/>
                <w:color w:val="4A4A4A"/>
                <w:sz w:val="20"/>
                <w:szCs w:val="20"/>
              </w:rPr>
              <w:t xml:space="preserve"> </w:t>
            </w:r>
          </w:p>
          <w:p w14:paraId="10F0116C" w14:textId="77777777" w:rsidR="00FB749C" w:rsidRPr="00867A0B" w:rsidRDefault="00FB749C" w:rsidP="00FB749C">
            <w:pPr>
              <w:pStyle w:val="paddedline"/>
              <w:spacing w:line="300" w:lineRule="atLeast"/>
              <w:rPr>
                <w:rStyle w:val="left-box"/>
                <w:rFonts w:ascii="Palatino Linotype" w:eastAsia="Palatino Linotype" w:hAnsi="Palatino Linotype" w:cs="Palatino Linotype"/>
                <w:color w:val="4A4A4A"/>
                <w:sz w:val="20"/>
                <w:szCs w:val="20"/>
              </w:rPr>
            </w:pPr>
            <w:r w:rsidRPr="00867A0B">
              <w:rPr>
                <w:rStyle w:val="left-box"/>
                <w:rFonts w:ascii="Palatino Linotype" w:eastAsia="Palatino Linotype" w:hAnsi="Palatino Linotype" w:cs="Palatino Linotype"/>
                <w:color w:val="4A4A4A"/>
                <w:sz w:val="20"/>
                <w:szCs w:val="20"/>
              </w:rPr>
              <w:t>• Order picking using forklifts and voice‑picking systems</w:t>
            </w:r>
          </w:p>
          <w:p w14:paraId="64D908E4" w14:textId="77777777" w:rsidR="00FB749C" w:rsidRPr="00867A0B" w:rsidRDefault="00FB749C" w:rsidP="00FB749C">
            <w:pPr>
              <w:pStyle w:val="paddedline"/>
              <w:spacing w:line="300" w:lineRule="atLeast"/>
              <w:rPr>
                <w:rStyle w:val="left-box"/>
                <w:rFonts w:ascii="Palatino Linotype" w:eastAsia="Palatino Linotype" w:hAnsi="Palatino Linotype" w:cs="Palatino Linotype"/>
                <w:color w:val="4A4A4A"/>
                <w:sz w:val="20"/>
                <w:szCs w:val="20"/>
              </w:rPr>
            </w:pPr>
            <w:r w:rsidRPr="00867A0B">
              <w:rPr>
                <w:rStyle w:val="left-box"/>
                <w:rFonts w:ascii="Palatino Linotype" w:eastAsia="Palatino Linotype" w:hAnsi="Palatino Linotype" w:cs="Palatino Linotype"/>
                <w:color w:val="4A4A4A"/>
                <w:sz w:val="20"/>
                <w:szCs w:val="20"/>
              </w:rPr>
              <w:t>• Supported export orders, carrier bookings, and documentation</w:t>
            </w:r>
          </w:p>
          <w:p w14:paraId="7536F68E" w14:textId="77777777" w:rsidR="00FB749C" w:rsidRPr="00867A0B" w:rsidRDefault="00FB749C" w:rsidP="00FB749C">
            <w:pPr>
              <w:pStyle w:val="paddedline"/>
              <w:spacing w:line="300" w:lineRule="atLeast"/>
              <w:rPr>
                <w:rStyle w:val="left-box"/>
                <w:rFonts w:ascii="Palatino Linotype" w:eastAsia="Palatino Linotype" w:hAnsi="Palatino Linotype" w:cs="Palatino Linotype"/>
                <w:color w:val="4A4A4A"/>
                <w:sz w:val="20"/>
                <w:szCs w:val="20"/>
              </w:rPr>
            </w:pPr>
            <w:r w:rsidRPr="00867A0B">
              <w:rPr>
                <w:rStyle w:val="left-box"/>
                <w:rFonts w:ascii="Palatino Linotype" w:eastAsia="Palatino Linotype" w:hAnsi="Palatino Linotype" w:cs="Palatino Linotype"/>
                <w:color w:val="4A4A4A"/>
                <w:sz w:val="20"/>
                <w:szCs w:val="20"/>
              </w:rPr>
              <w:t>• Assisted with training and mentoring junior operators</w:t>
            </w:r>
          </w:p>
          <w:p w14:paraId="589D9CB9" w14:textId="7CEC8005" w:rsidR="00FB749C" w:rsidRPr="00867A0B" w:rsidRDefault="00FB749C" w:rsidP="00FB749C">
            <w:pPr>
              <w:pStyle w:val="paddedline"/>
              <w:spacing w:line="300" w:lineRule="atLeast"/>
              <w:rPr>
                <w:rStyle w:val="left-box"/>
                <w:rFonts w:ascii="Palatino Linotype" w:eastAsia="Palatino Linotype" w:hAnsi="Palatino Linotype" w:cs="Palatino Linotype"/>
                <w:color w:val="4A4A4A"/>
                <w:sz w:val="20"/>
                <w:szCs w:val="20"/>
              </w:rPr>
            </w:pPr>
            <w:r w:rsidRPr="00867A0B">
              <w:rPr>
                <w:rStyle w:val="left-box"/>
                <w:rFonts w:ascii="Palatino Linotype" w:eastAsia="Palatino Linotype" w:hAnsi="Palatino Linotype" w:cs="Palatino Linotype"/>
                <w:color w:val="4A4A4A"/>
                <w:sz w:val="20"/>
                <w:szCs w:val="20"/>
              </w:rPr>
              <w:t>• Supported workflow improvements and daily dispatch targets</w:t>
            </w:r>
            <w:r>
              <w:rPr>
                <w:rStyle w:val="left-box"/>
                <w:rFonts w:ascii="Palatino Linotype" w:eastAsia="Palatino Linotype" w:hAnsi="Palatino Linotype" w:cs="Palatino Linotype"/>
                <w:color w:val="4A4A4A"/>
                <w:sz w:val="20"/>
                <w:szCs w:val="20"/>
              </w:rPr>
              <w:t>.</w:t>
            </w:r>
          </w:p>
          <w:p w14:paraId="162B7F39" w14:textId="77777777" w:rsidR="00D00053" w:rsidRDefault="00D00053" w:rsidP="00D00053">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SCA PACKAGING LTD</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Key Account Management (KAM) / Sales Support</w:t>
            </w:r>
            <w:r>
              <w:rPr>
                <w:rStyle w:val="singlecolumnspanpaddedlinenth-child1"/>
                <w:rFonts w:ascii="Palatino Linotype" w:eastAsia="Palatino Linotype" w:hAnsi="Palatino Linotype" w:cs="Palatino Linotype"/>
                <w:color w:val="4A4A4A"/>
                <w:sz w:val="20"/>
                <w:szCs w:val="20"/>
              </w:rPr>
              <w:t xml:space="preserve"> </w:t>
            </w:r>
          </w:p>
          <w:p w14:paraId="1DBC70C5" w14:textId="77777777" w:rsidR="00D00053" w:rsidRDefault="00D00053" w:rsidP="00D00053">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Sweden, </w:t>
            </w:r>
            <w:proofErr w:type="spellStart"/>
            <w:r>
              <w:rPr>
                <w:rStyle w:val="span"/>
                <w:rFonts w:ascii="Palatino Linotype" w:eastAsia="Palatino Linotype" w:hAnsi="Palatino Linotype" w:cs="Palatino Linotype"/>
                <w:color w:val="4A4A4A"/>
                <w:sz w:val="20"/>
                <w:szCs w:val="20"/>
              </w:rPr>
              <w:t>Varnamo</w:t>
            </w:r>
            <w:proofErr w:type="spellEnd"/>
            <w:r>
              <w:rPr>
                <w:rStyle w:val="left-box"/>
                <w:rFonts w:ascii="Palatino Linotype" w:eastAsia="Palatino Linotype" w:hAnsi="Palatino Linotype" w:cs="Palatino Linotype"/>
                <w:color w:val="4A4A4A"/>
                <w:sz w:val="20"/>
                <w:szCs w:val="20"/>
              </w:rPr>
              <w:t xml:space="preserve"> </w:t>
            </w:r>
          </w:p>
          <w:p w14:paraId="613EFED8" w14:textId="77777777" w:rsidR="00D00053" w:rsidRDefault="00D00053" w:rsidP="00D00053">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01/2009 - 03/2012</w:t>
            </w:r>
            <w:r>
              <w:rPr>
                <w:rStyle w:val="left-box"/>
                <w:rFonts w:ascii="Palatino Linotype" w:eastAsia="Palatino Linotype" w:hAnsi="Palatino Linotype" w:cs="Palatino Linotype"/>
                <w:i/>
                <w:iCs/>
                <w:color w:val="4A4A4A"/>
                <w:sz w:val="20"/>
                <w:szCs w:val="20"/>
              </w:rPr>
              <w:t xml:space="preserve"> </w:t>
            </w:r>
          </w:p>
          <w:p w14:paraId="48C39709" w14:textId="77777777" w:rsidR="00D00053" w:rsidRDefault="00D00053" w:rsidP="00D00053">
            <w:pPr>
              <w:pStyle w:val="paddedline"/>
              <w:spacing w:line="300" w:lineRule="atLeast"/>
              <w:rPr>
                <w:rStyle w:val="left-box"/>
                <w:rFonts w:ascii="Palatino Linotype" w:eastAsia="Palatino Linotype" w:hAnsi="Palatino Linotype" w:cs="Palatino Linotype"/>
                <w:i/>
                <w:iCs/>
                <w:color w:val="4A4A4A"/>
                <w:sz w:val="20"/>
                <w:szCs w:val="20"/>
              </w:rPr>
            </w:pPr>
            <w:r w:rsidRPr="001A5AE3">
              <w:rPr>
                <w:rStyle w:val="left-box"/>
                <w:rFonts w:ascii="Palatino Linotype" w:eastAsia="Palatino Linotype" w:hAnsi="Palatino Linotype" w:cs="Palatino Linotype"/>
                <w:i/>
                <w:iCs/>
                <w:color w:val="4A4A4A"/>
                <w:sz w:val="20"/>
                <w:szCs w:val="20"/>
              </w:rPr>
              <w:t xml:space="preserve">SCA Packaging Sweden AB, </w:t>
            </w:r>
            <w:r w:rsidRPr="00A97541">
              <w:rPr>
                <w:rStyle w:val="left-box"/>
                <w:rFonts w:ascii="Palatino Linotype" w:eastAsia="Palatino Linotype" w:hAnsi="Palatino Linotype" w:cs="Palatino Linotype"/>
                <w:i/>
                <w:iCs/>
                <w:color w:val="4A4A4A"/>
                <w:sz w:val="20"/>
                <w:szCs w:val="20"/>
              </w:rPr>
              <w:t>acquired by DS Smith in 2012</w:t>
            </w:r>
            <w:r w:rsidRPr="001A5AE3">
              <w:rPr>
                <w:rStyle w:val="left-box"/>
                <w:rFonts w:ascii="Palatino Linotype" w:eastAsia="Palatino Linotype" w:hAnsi="Palatino Linotype" w:cs="Palatino Linotype"/>
                <w:i/>
                <w:iCs/>
                <w:color w:val="4A4A4A"/>
                <w:sz w:val="20"/>
                <w:szCs w:val="20"/>
              </w:rPr>
              <w:t>, manufactures and markets mainly corrugated cardboard packaging, with 750 employees and annual sales of SEK 1,600 million (AUD$225 million).</w:t>
            </w:r>
          </w:p>
          <w:p w14:paraId="128603B2" w14:textId="77777777" w:rsidR="00D00053" w:rsidRDefault="00D00053" w:rsidP="00D00053">
            <w:pPr>
              <w:pStyle w:val="divdocumentulli"/>
              <w:numPr>
                <w:ilvl w:val="0"/>
                <w:numId w:val="5"/>
              </w:numPr>
              <w:spacing w:line="300" w:lineRule="atLeast"/>
              <w:ind w:left="220" w:hanging="232"/>
              <w:rPr>
                <w:rStyle w:val="span"/>
                <w:rFonts w:ascii="Palatino Linotype" w:eastAsia="Palatino Linotype" w:hAnsi="Palatino Linotype" w:cs="Palatino Linotype"/>
                <w:color w:val="4A4A4A"/>
                <w:sz w:val="20"/>
                <w:szCs w:val="20"/>
              </w:rPr>
            </w:pPr>
            <w:r w:rsidRPr="000268DC">
              <w:rPr>
                <w:rStyle w:val="span"/>
                <w:rFonts w:ascii="Palatino Linotype" w:eastAsia="Palatino Linotype" w:hAnsi="Palatino Linotype" w:cs="Palatino Linotype"/>
                <w:color w:val="4A4A4A"/>
                <w:sz w:val="20"/>
                <w:szCs w:val="20"/>
              </w:rPr>
              <w:t>Managed logistics and procurement for SEK 15–20m annually across   multiple 3PL sites</w:t>
            </w:r>
          </w:p>
          <w:p w14:paraId="3A488BD2" w14:textId="77777777" w:rsidR="00D00053" w:rsidRDefault="00D00053" w:rsidP="00D00053">
            <w:pPr>
              <w:pStyle w:val="divdocumentulli"/>
              <w:numPr>
                <w:ilvl w:val="0"/>
                <w:numId w:val="5"/>
              </w:numPr>
              <w:spacing w:line="300" w:lineRule="atLeast"/>
              <w:ind w:left="220" w:hanging="232"/>
              <w:rPr>
                <w:rStyle w:val="span"/>
                <w:rFonts w:ascii="Palatino Linotype" w:eastAsia="Palatino Linotype" w:hAnsi="Palatino Linotype" w:cs="Palatino Linotype"/>
                <w:color w:val="4A4A4A"/>
                <w:sz w:val="20"/>
                <w:szCs w:val="20"/>
              </w:rPr>
            </w:pPr>
            <w:r w:rsidRPr="00F24CC9">
              <w:rPr>
                <w:rStyle w:val="span"/>
                <w:rFonts w:ascii="Palatino Linotype" w:eastAsia="Palatino Linotype" w:hAnsi="Palatino Linotype" w:cs="Palatino Linotype"/>
                <w:color w:val="4A4A4A"/>
                <w:sz w:val="20"/>
                <w:szCs w:val="20"/>
              </w:rPr>
              <w:t>Coordinated purchase orders, deliveries, and ADR compliance</w:t>
            </w:r>
          </w:p>
          <w:p w14:paraId="0C28CE0F" w14:textId="77777777" w:rsidR="00D00053" w:rsidRPr="00E96438" w:rsidRDefault="00D00053" w:rsidP="00D00053">
            <w:pPr>
              <w:pStyle w:val="divdocumentulli"/>
              <w:numPr>
                <w:ilvl w:val="0"/>
                <w:numId w:val="5"/>
              </w:numPr>
              <w:spacing w:line="300" w:lineRule="atLeast"/>
              <w:ind w:left="220" w:hanging="232"/>
              <w:rPr>
                <w:rStyle w:val="left-box"/>
                <w:rFonts w:ascii="Palatino Linotype" w:eastAsia="Palatino Linotype" w:hAnsi="Palatino Linotype" w:cs="Palatino Linotype"/>
                <w:color w:val="4A4A4A"/>
                <w:sz w:val="20"/>
                <w:szCs w:val="20"/>
              </w:rPr>
            </w:pPr>
            <w:r w:rsidRPr="00E96438">
              <w:rPr>
                <w:rStyle w:val="span"/>
                <w:rFonts w:ascii="Palatino Linotype" w:eastAsia="Palatino Linotype" w:hAnsi="Palatino Linotype" w:cs="Palatino Linotype"/>
                <w:color w:val="4A4A4A"/>
                <w:sz w:val="20"/>
                <w:szCs w:val="20"/>
              </w:rPr>
              <w:t>Built strong internal and external stakeholder relationships</w:t>
            </w:r>
          </w:p>
          <w:p w14:paraId="05BFAE0A" w14:textId="77777777" w:rsidR="004B43AE" w:rsidRDefault="004B43AE" w:rsidP="004B43AE">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SCA PACKAGING LTD</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Machine Operator, Production</w:t>
            </w:r>
            <w:r>
              <w:rPr>
                <w:rStyle w:val="singlecolumnspanpaddedlinenth-child1"/>
                <w:rFonts w:ascii="Palatino Linotype" w:eastAsia="Palatino Linotype" w:hAnsi="Palatino Linotype" w:cs="Palatino Linotype"/>
                <w:color w:val="4A4A4A"/>
                <w:sz w:val="20"/>
                <w:szCs w:val="20"/>
              </w:rPr>
              <w:t xml:space="preserve"> </w:t>
            </w:r>
          </w:p>
          <w:p w14:paraId="25846092" w14:textId="77777777" w:rsidR="004B43AE" w:rsidRDefault="004B43AE" w:rsidP="004B43AE">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Sweden, </w:t>
            </w:r>
            <w:proofErr w:type="spellStart"/>
            <w:r>
              <w:rPr>
                <w:rStyle w:val="span"/>
                <w:rFonts w:ascii="Palatino Linotype" w:eastAsia="Palatino Linotype" w:hAnsi="Palatino Linotype" w:cs="Palatino Linotype"/>
                <w:color w:val="4A4A4A"/>
                <w:sz w:val="20"/>
                <w:szCs w:val="20"/>
              </w:rPr>
              <w:t>Varnamo</w:t>
            </w:r>
            <w:proofErr w:type="spellEnd"/>
          </w:p>
          <w:p w14:paraId="62797796" w14:textId="77777777" w:rsidR="004B43AE" w:rsidRDefault="004B43AE" w:rsidP="004B43AE">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05/1984 - 12/2008</w:t>
            </w:r>
            <w:r>
              <w:rPr>
                <w:rStyle w:val="left-box"/>
                <w:rFonts w:ascii="Palatino Linotype" w:eastAsia="Palatino Linotype" w:hAnsi="Palatino Linotype" w:cs="Palatino Linotype"/>
                <w:i/>
                <w:iCs/>
                <w:color w:val="4A4A4A"/>
                <w:sz w:val="20"/>
                <w:szCs w:val="20"/>
              </w:rPr>
              <w:t xml:space="preserve"> </w:t>
            </w:r>
          </w:p>
          <w:p w14:paraId="68ED9852" w14:textId="77777777" w:rsidR="004B43AE" w:rsidRPr="00605719" w:rsidRDefault="004B43AE" w:rsidP="004B43AE">
            <w:pPr>
              <w:pStyle w:val="divdocumentulli"/>
              <w:numPr>
                <w:ilvl w:val="0"/>
                <w:numId w:val="6"/>
              </w:numPr>
              <w:ind w:left="220" w:hanging="232"/>
              <w:rPr>
                <w:rFonts w:ascii="Palatino Linotype" w:eastAsia="Palatino Linotype" w:hAnsi="Palatino Linotype" w:cs="Palatino Linotype"/>
                <w:color w:val="4A4A4A"/>
                <w:sz w:val="20"/>
                <w:szCs w:val="20"/>
                <w:lang w:val="en-AU"/>
              </w:rPr>
            </w:pPr>
            <w:r w:rsidRPr="00AD6910">
              <w:rPr>
                <w:rFonts w:ascii="Palatino Linotype" w:eastAsia="Palatino Linotype" w:hAnsi="Palatino Linotype" w:cs="Palatino Linotype"/>
                <w:color w:val="4A4A4A"/>
                <w:sz w:val="20"/>
                <w:szCs w:val="20"/>
                <w:lang w:val="en-AU"/>
              </w:rPr>
              <w:t>Operated and set up production machinery, improving throughput and reducing changeover time</w:t>
            </w:r>
          </w:p>
          <w:p w14:paraId="7DF97207" w14:textId="77777777" w:rsidR="004B43AE" w:rsidRDefault="004B43AE" w:rsidP="004B43AE">
            <w:pPr>
              <w:pStyle w:val="divdocumentulli"/>
              <w:numPr>
                <w:ilvl w:val="0"/>
                <w:numId w:val="6"/>
              </w:numPr>
              <w:ind w:left="220" w:hanging="232"/>
              <w:rPr>
                <w:rFonts w:ascii="Palatino Linotype" w:eastAsia="Palatino Linotype" w:hAnsi="Palatino Linotype" w:cs="Palatino Linotype"/>
                <w:color w:val="4A4A4A"/>
                <w:sz w:val="20"/>
                <w:szCs w:val="20"/>
                <w:lang w:val="en-AU"/>
              </w:rPr>
            </w:pPr>
            <w:r w:rsidRPr="004D327F">
              <w:rPr>
                <w:rFonts w:ascii="Palatino Linotype" w:eastAsia="Palatino Linotype" w:hAnsi="Palatino Linotype" w:cs="Palatino Linotype"/>
                <w:color w:val="4A4A4A"/>
                <w:sz w:val="20"/>
                <w:szCs w:val="20"/>
                <w:lang w:val="en-AU"/>
              </w:rPr>
              <w:t>Implemented approved mechanical modifications to improve flow, reduce manual handling, and increase unattended run time</w:t>
            </w:r>
          </w:p>
          <w:p w14:paraId="65987A7D" w14:textId="77777777" w:rsidR="004B43AE" w:rsidRPr="00605719" w:rsidRDefault="004B43AE" w:rsidP="004B43AE">
            <w:pPr>
              <w:pStyle w:val="divdocumentulli"/>
              <w:numPr>
                <w:ilvl w:val="0"/>
                <w:numId w:val="6"/>
              </w:numPr>
              <w:ind w:left="220" w:hanging="232"/>
              <w:rPr>
                <w:rFonts w:ascii="Palatino Linotype" w:eastAsia="Palatino Linotype" w:hAnsi="Palatino Linotype" w:cs="Palatino Linotype"/>
                <w:color w:val="4A4A4A"/>
                <w:sz w:val="20"/>
                <w:szCs w:val="20"/>
                <w:lang w:val="en-AU"/>
              </w:rPr>
            </w:pPr>
            <w:r w:rsidRPr="006E5E0A">
              <w:rPr>
                <w:rFonts w:ascii="Palatino Linotype" w:eastAsia="Palatino Linotype" w:hAnsi="Palatino Linotype" w:cs="Palatino Linotype"/>
                <w:color w:val="4A4A4A"/>
                <w:sz w:val="20"/>
                <w:szCs w:val="20"/>
                <w:lang w:val="en-AU"/>
              </w:rPr>
              <w:t>Applied Lean and 5S principles; operated forklifts and materials‑handling equipment</w:t>
            </w:r>
          </w:p>
          <w:p w14:paraId="18B57E68" w14:textId="04748930" w:rsidR="00F73037" w:rsidRDefault="00F73037" w:rsidP="004B43AE">
            <w:pPr>
              <w:pStyle w:val="divdocumentulli"/>
              <w:ind w:left="220"/>
              <w:rPr>
                <w:rStyle w:val="left-box"/>
                <w:rFonts w:ascii="Palatino Linotype" w:eastAsia="Palatino Linotype" w:hAnsi="Palatino Linotype" w:cs="Palatino Linotype"/>
                <w:color w:val="4A4A4A"/>
                <w:sz w:val="20"/>
                <w:szCs w:val="20"/>
              </w:rPr>
            </w:pPr>
          </w:p>
        </w:tc>
        <w:tc>
          <w:tcPr>
            <w:tcW w:w="310" w:type="dxa"/>
            <w:tcMar>
              <w:top w:w="0" w:type="dxa"/>
              <w:left w:w="0" w:type="dxa"/>
              <w:bottom w:w="0" w:type="dxa"/>
              <w:right w:w="0" w:type="dxa"/>
            </w:tcMar>
            <w:vAlign w:val="bottom"/>
            <w:hideMark/>
          </w:tcPr>
          <w:p w14:paraId="05BF0C1D" w14:textId="77777777" w:rsidR="00F73037" w:rsidRDefault="00F73037">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10" w:type="dxa"/>
            <w:shd w:val="clear" w:color="auto" w:fill="F5F5F5"/>
            <w:tcMar>
              <w:top w:w="0" w:type="dxa"/>
              <w:left w:w="0" w:type="dxa"/>
              <w:bottom w:w="0" w:type="dxa"/>
              <w:right w:w="0" w:type="dxa"/>
            </w:tcMar>
            <w:vAlign w:val="bottom"/>
            <w:hideMark/>
          </w:tcPr>
          <w:p w14:paraId="0D406E15" w14:textId="77777777" w:rsidR="00F73037" w:rsidRDefault="00F73037">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770" w:type="dxa"/>
            <w:shd w:val="clear" w:color="auto" w:fill="F5F5F5"/>
            <w:tcMar>
              <w:top w:w="0" w:type="dxa"/>
              <w:left w:w="0" w:type="dxa"/>
              <w:bottom w:w="0" w:type="dxa"/>
              <w:right w:w="0" w:type="dxa"/>
            </w:tcMar>
            <w:hideMark/>
          </w:tcPr>
          <w:tbl>
            <w:tblPr>
              <w:tblStyle w:val="documentaddress"/>
              <w:tblW w:w="0" w:type="auto"/>
              <w:tblLayout w:type="fixed"/>
              <w:tblCellMar>
                <w:left w:w="0" w:type="dxa"/>
                <w:right w:w="0" w:type="dxa"/>
              </w:tblCellMar>
              <w:tblLook w:val="05E0" w:firstRow="1" w:lastRow="1" w:firstColumn="1" w:lastColumn="1" w:noHBand="0" w:noVBand="1"/>
            </w:tblPr>
            <w:tblGrid>
              <w:gridCol w:w="430"/>
              <w:gridCol w:w="3320"/>
            </w:tblGrid>
            <w:tr w:rsidR="00F73037" w14:paraId="534FFC3B" w14:textId="77777777">
              <w:trPr>
                <w:trHeight w:val="280"/>
              </w:trPr>
              <w:tc>
                <w:tcPr>
                  <w:tcW w:w="430" w:type="dxa"/>
                  <w:tcMar>
                    <w:top w:w="300" w:type="dxa"/>
                    <w:left w:w="0" w:type="dxa"/>
                    <w:bottom w:w="0" w:type="dxa"/>
                    <w:right w:w="0" w:type="dxa"/>
                  </w:tcMar>
                  <w:vAlign w:val="center"/>
                  <w:hideMark/>
                </w:tcPr>
                <w:p w14:paraId="7BCBE248" w14:textId="77777777" w:rsidR="00F73037" w:rsidRDefault="00373635">
                  <w:pPr>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noProof/>
                      <w:color w:val="4A4A4A"/>
                      <w:sz w:val="20"/>
                      <w:szCs w:val="20"/>
                      <w:shd w:val="clear" w:color="auto" w:fill="auto"/>
                    </w:rPr>
                    <w:drawing>
                      <wp:inline distT="0" distB="0" distL="0" distR="0" wp14:anchorId="175B88D9" wp14:editId="2D9DAFB5">
                        <wp:extent cx="140148" cy="102158"/>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140148" cy="102158"/>
                                </a:xfrm>
                                <a:prstGeom prst="rect">
                                  <a:avLst/>
                                </a:prstGeom>
                              </pic:spPr>
                            </pic:pic>
                          </a:graphicData>
                        </a:graphic>
                      </wp:inline>
                    </w:drawing>
                  </w:r>
                </w:p>
              </w:tc>
              <w:tc>
                <w:tcPr>
                  <w:tcW w:w="3320" w:type="dxa"/>
                  <w:tcMar>
                    <w:top w:w="300" w:type="dxa"/>
                    <w:left w:w="0" w:type="dxa"/>
                    <w:bottom w:w="60" w:type="dxa"/>
                    <w:right w:w="0" w:type="dxa"/>
                  </w:tcMar>
                  <w:vAlign w:val="center"/>
                  <w:hideMark/>
                </w:tcPr>
                <w:p w14:paraId="57B4EF5F" w14:textId="77777777" w:rsidR="00F73037" w:rsidRDefault="00373635">
                  <w:pPr>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jocke.o.carlsson@gmail.com</w:t>
                  </w:r>
                </w:p>
              </w:tc>
            </w:tr>
            <w:tr w:rsidR="00F73037" w14:paraId="31580D75" w14:textId="77777777">
              <w:trPr>
                <w:trHeight w:val="280"/>
              </w:trPr>
              <w:tc>
                <w:tcPr>
                  <w:tcW w:w="430" w:type="dxa"/>
                  <w:tcMar>
                    <w:top w:w="0" w:type="dxa"/>
                    <w:left w:w="0" w:type="dxa"/>
                    <w:bottom w:w="0" w:type="dxa"/>
                    <w:right w:w="0" w:type="dxa"/>
                  </w:tcMar>
                  <w:vAlign w:val="center"/>
                  <w:hideMark/>
                </w:tcPr>
                <w:p w14:paraId="3E8C52C7" w14:textId="77777777" w:rsidR="00F73037" w:rsidRDefault="00373635">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156A7DCC" wp14:editId="3168BE6F">
                        <wp:extent cx="127463"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127463" cy="152923"/>
                                </a:xfrm>
                                <a:prstGeom prst="rect">
                                  <a:avLst/>
                                </a:prstGeom>
                              </pic:spPr>
                            </pic:pic>
                          </a:graphicData>
                        </a:graphic>
                      </wp:inline>
                    </w:drawing>
                  </w:r>
                </w:p>
              </w:tc>
              <w:tc>
                <w:tcPr>
                  <w:tcW w:w="3320" w:type="dxa"/>
                  <w:tcMar>
                    <w:top w:w="0" w:type="dxa"/>
                    <w:left w:w="0" w:type="dxa"/>
                    <w:bottom w:w="60" w:type="dxa"/>
                    <w:right w:w="0" w:type="dxa"/>
                  </w:tcMar>
                  <w:vAlign w:val="center"/>
                  <w:hideMark/>
                </w:tcPr>
                <w:p w14:paraId="285072FD" w14:textId="77777777" w:rsidR="00F73037" w:rsidRDefault="00373635">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+61 (0) 419 325 129</w:t>
                  </w:r>
                  <w:r>
                    <w:rPr>
                      <w:rStyle w:val="documentaddressiconRowiconTxt"/>
                      <w:rFonts w:ascii="Palatino Linotype" w:eastAsia="Palatino Linotype" w:hAnsi="Palatino Linotype" w:cs="Palatino Linotype"/>
                      <w:color w:val="4A4A4A"/>
                      <w:sz w:val="20"/>
                      <w:szCs w:val="20"/>
                    </w:rPr>
                    <w:t xml:space="preserve"> </w:t>
                  </w:r>
                </w:p>
              </w:tc>
            </w:tr>
            <w:tr w:rsidR="00F73037" w14:paraId="586918F5" w14:textId="77777777">
              <w:trPr>
                <w:trHeight w:val="280"/>
              </w:trPr>
              <w:tc>
                <w:tcPr>
                  <w:tcW w:w="430" w:type="dxa"/>
                  <w:tcMar>
                    <w:top w:w="0" w:type="dxa"/>
                    <w:left w:w="0" w:type="dxa"/>
                    <w:bottom w:w="0" w:type="dxa"/>
                    <w:right w:w="0" w:type="dxa"/>
                  </w:tcMar>
                  <w:vAlign w:val="center"/>
                  <w:hideMark/>
                </w:tcPr>
                <w:p w14:paraId="1A09082A" w14:textId="77777777" w:rsidR="00F73037" w:rsidRDefault="00373635">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1A5E76D0" wp14:editId="3500DA86">
                        <wp:extent cx="114779" cy="14023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0"/>
                                <a:stretch>
                                  <a:fillRect/>
                                </a:stretch>
                              </pic:blipFill>
                              <pic:spPr>
                                <a:xfrm>
                                  <a:off x="0" y="0"/>
                                  <a:ext cx="114779" cy="140232"/>
                                </a:xfrm>
                                <a:prstGeom prst="rect">
                                  <a:avLst/>
                                </a:prstGeom>
                              </pic:spPr>
                            </pic:pic>
                          </a:graphicData>
                        </a:graphic>
                      </wp:inline>
                    </w:drawing>
                  </w:r>
                </w:p>
              </w:tc>
              <w:tc>
                <w:tcPr>
                  <w:tcW w:w="3320" w:type="dxa"/>
                  <w:tcMar>
                    <w:top w:w="0" w:type="dxa"/>
                    <w:left w:w="0" w:type="dxa"/>
                    <w:bottom w:w="60" w:type="dxa"/>
                    <w:right w:w="0" w:type="dxa"/>
                  </w:tcMar>
                  <w:vAlign w:val="center"/>
                  <w:hideMark/>
                </w:tcPr>
                <w:p w14:paraId="678AF1BF" w14:textId="77777777" w:rsidR="00F73037" w:rsidRDefault="00373635">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vanish/>
                      <w:color w:val="4A4A4A"/>
                      <w:sz w:val="20"/>
                      <w:szCs w:val="20"/>
                    </w:rPr>
                    <w:t>Sydney, Australia 2095</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Sydney, Australia 2095</w:t>
                  </w:r>
                  <w:r>
                    <w:rPr>
                      <w:rStyle w:val="documentzipsuffix"/>
                      <w:rFonts w:ascii="Palatino Linotype" w:eastAsia="Palatino Linotype" w:hAnsi="Palatino Linotype" w:cs="Palatino Linotype"/>
                      <w:color w:val="4A4A4A"/>
                      <w:sz w:val="20"/>
                      <w:szCs w:val="20"/>
                    </w:rPr>
                    <w:t xml:space="preserve"> </w:t>
                  </w:r>
                </w:p>
              </w:tc>
            </w:tr>
            <w:tr w:rsidR="00F73037" w14:paraId="2F6BFD6D" w14:textId="77777777">
              <w:trPr>
                <w:trHeight w:val="280"/>
              </w:trPr>
              <w:tc>
                <w:tcPr>
                  <w:tcW w:w="430" w:type="dxa"/>
                  <w:tcMar>
                    <w:top w:w="0" w:type="dxa"/>
                    <w:left w:w="0" w:type="dxa"/>
                    <w:bottom w:w="300" w:type="dxa"/>
                    <w:right w:w="0" w:type="dxa"/>
                  </w:tcMar>
                  <w:vAlign w:val="center"/>
                  <w:hideMark/>
                </w:tcPr>
                <w:p w14:paraId="52EF5069" w14:textId="77777777" w:rsidR="00F73037" w:rsidRDefault="00373635">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7CCC1769" wp14:editId="3CAB1FB4">
                        <wp:extent cx="140147" cy="140232"/>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11"/>
                                <a:stretch>
                                  <a:fillRect/>
                                </a:stretch>
                              </pic:blipFill>
                              <pic:spPr>
                                <a:xfrm>
                                  <a:off x="0" y="0"/>
                                  <a:ext cx="140147" cy="140232"/>
                                </a:xfrm>
                                <a:prstGeom prst="rect">
                                  <a:avLst/>
                                </a:prstGeom>
                              </pic:spPr>
                            </pic:pic>
                          </a:graphicData>
                        </a:graphic>
                      </wp:inline>
                    </w:drawing>
                  </w:r>
                </w:p>
              </w:tc>
              <w:tc>
                <w:tcPr>
                  <w:tcW w:w="3320" w:type="dxa"/>
                  <w:tcMar>
                    <w:top w:w="0" w:type="dxa"/>
                    <w:left w:w="0" w:type="dxa"/>
                    <w:bottom w:w="300" w:type="dxa"/>
                    <w:right w:w="0" w:type="dxa"/>
                  </w:tcMar>
                  <w:vAlign w:val="center"/>
                  <w:hideMark/>
                </w:tcPr>
                <w:p w14:paraId="41ECAB14" w14:textId="77777777" w:rsidR="00F73037" w:rsidRDefault="00373635">
                  <w:pPr>
                    <w:rPr>
                      <w:rStyle w:val="documentaddressiconRowiconTxt"/>
                      <w:rFonts w:ascii="Palatino Linotype" w:eastAsia="Palatino Linotype" w:hAnsi="Palatino Linotype" w:cs="Palatino Linotype"/>
                      <w:color w:val="4A4A4A"/>
                      <w:sz w:val="20"/>
                      <w:szCs w:val="20"/>
                    </w:rPr>
                  </w:pPr>
                  <w:hyperlink r:id="rId12" w:history="1">
                    <w:r>
                      <w:rPr>
                        <w:rStyle w:val="a"/>
                        <w:rFonts w:ascii="Palatino Linotype" w:eastAsia="Palatino Linotype" w:hAnsi="Palatino Linotype" w:cs="Palatino Linotype"/>
                        <w:color w:val="0000EE"/>
                        <w:sz w:val="20"/>
                        <w:szCs w:val="20"/>
                        <w:u w:val="single" w:color="0000EE"/>
                      </w:rPr>
                      <w:t>Bold Profile</w:t>
                    </w:r>
                  </w:hyperlink>
                </w:p>
              </w:tc>
            </w:tr>
          </w:tbl>
          <w:p w14:paraId="5CE60C4C" w14:textId="77777777" w:rsidR="00F73037" w:rsidRDefault="00373635">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AREAS OF EXPERTISE</w:t>
            </w:r>
          </w:p>
          <w:p w14:paraId="0072A750" w14:textId="77777777" w:rsidR="00F73037" w:rsidRDefault="00373635">
            <w:pPr>
              <w:pStyle w:val="divdocumentulli"/>
              <w:numPr>
                <w:ilvl w:val="0"/>
                <w:numId w:val="9"/>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Strategic &amp; People Leadership | Supply Chain Operations | Workplace Health &amp; Safety</w:t>
            </w:r>
          </w:p>
          <w:p w14:paraId="49896A86" w14:textId="77777777" w:rsidR="00F73037" w:rsidRDefault="00373635">
            <w:pPr>
              <w:pStyle w:val="divdocumentulli"/>
              <w:numPr>
                <w:ilvl w:val="0"/>
                <w:numId w:val="10"/>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Logistics &amp; Operations | Resource Planning | Inventory Control (WMS)</w:t>
            </w:r>
          </w:p>
          <w:p w14:paraId="37C874F1" w14:textId="77777777" w:rsidR="00F73037" w:rsidRDefault="00373635">
            <w:pPr>
              <w:pStyle w:val="divdocumentulli"/>
              <w:numPr>
                <w:ilvl w:val="0"/>
                <w:numId w:val="11"/>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Cross-Functional Collaboration | Key Account (KAM) &amp; Supplier Management | Data-Driven Decision Making</w:t>
            </w:r>
          </w:p>
          <w:p w14:paraId="203B13D3" w14:textId="77777777" w:rsidR="00F73037" w:rsidRDefault="00373635">
            <w:pPr>
              <w:pStyle w:val="divdocumentulli"/>
              <w:numPr>
                <w:ilvl w:val="0"/>
                <w:numId w:val="12"/>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Process Automation &amp; Digital Transformation | Change Management | Training &amp; Staff Development</w:t>
            </w:r>
          </w:p>
          <w:p w14:paraId="15744A11" w14:textId="77777777" w:rsidR="00F73037" w:rsidRDefault="00373635">
            <w:pPr>
              <w:pStyle w:val="divdocumentulli"/>
              <w:numPr>
                <w:ilvl w:val="0"/>
                <w:numId w:val="13"/>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Regulatory Compliance (TGA, WH&amp;S, ADR)</w:t>
            </w:r>
          </w:p>
          <w:p w14:paraId="294A1B6F" w14:textId="77777777" w:rsidR="00F73037" w:rsidRDefault="00373635">
            <w:pPr>
              <w:pStyle w:val="divdocumentulli"/>
              <w:numPr>
                <w:ilvl w:val="0"/>
                <w:numId w:val="14"/>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Continuous Improvement (Lean, 5S)</w:t>
            </w:r>
          </w:p>
          <w:p w14:paraId="4CAF9867" w14:textId="77777777" w:rsidR="00B41924" w:rsidRDefault="00B41924" w:rsidP="00B41924">
            <w:pPr>
              <w:pStyle w:val="divdocumentulli"/>
              <w:numPr>
                <w:ilvl w:val="0"/>
                <w:numId w:val="14"/>
              </w:numPr>
              <w:pBdr>
                <w:left w:val="none" w:sz="0" w:space="0" w:color="auto"/>
              </w:pBdr>
              <w:spacing w:before="200" w:line="300" w:lineRule="atLeast"/>
              <w:ind w:left="220" w:hanging="232"/>
              <w:rPr>
                <w:rStyle w:val="right-box"/>
                <w:rFonts w:ascii="Palatino Linotype" w:eastAsia="Palatino Linotype" w:hAnsi="Palatino Linotype" w:cs="Palatino Linotype"/>
                <w:color w:val="4A4A4A"/>
                <w:sz w:val="20"/>
                <w:szCs w:val="20"/>
                <w:shd w:val="clear" w:color="auto" w:fill="auto"/>
              </w:rPr>
            </w:pPr>
            <w:r w:rsidRPr="00B41924">
              <w:rPr>
                <w:rStyle w:val="span"/>
                <w:rFonts w:ascii="Palatino Linotype" w:eastAsia="Palatino Linotype" w:hAnsi="Palatino Linotype" w:cs="Palatino Linotype"/>
                <w:color w:val="4A4A4A"/>
                <w:sz w:val="20"/>
                <w:szCs w:val="20"/>
              </w:rPr>
              <w:t>Languages (Swedish – Native &amp; English - Fluent</w:t>
            </w:r>
            <w:r w:rsidRPr="00B41924">
              <w:rPr>
                <w:rStyle w:val="right-box"/>
                <w:rFonts w:ascii="Palatino Linotype" w:eastAsia="Palatino Linotype" w:hAnsi="Palatino Linotype" w:cs="Palatino Linotype"/>
                <w:color w:val="4A4A4A"/>
                <w:sz w:val="20"/>
                <w:szCs w:val="20"/>
                <w:shd w:val="clear" w:color="auto" w:fill="auto"/>
              </w:rPr>
              <w:t>)</w:t>
            </w:r>
          </w:p>
          <w:p w14:paraId="1B0B4014" w14:textId="696116AB" w:rsidR="00F73037" w:rsidRPr="00B41924" w:rsidRDefault="00373635" w:rsidP="00B41924">
            <w:pPr>
              <w:pStyle w:val="divdocumentulli"/>
              <w:pBdr>
                <w:left w:val="none" w:sz="0" w:space="0" w:color="auto"/>
              </w:pBdr>
              <w:spacing w:before="200" w:line="300" w:lineRule="atLeast"/>
              <w:ind w:left="220"/>
              <w:rPr>
                <w:rStyle w:val="right-box"/>
                <w:rFonts w:ascii="Palatino Linotype" w:eastAsia="Palatino Linotype" w:hAnsi="Palatino Linotype" w:cs="Palatino Linotype"/>
                <w:color w:val="4A4A4A"/>
                <w:sz w:val="20"/>
                <w:szCs w:val="20"/>
                <w:shd w:val="clear" w:color="auto" w:fill="auto"/>
              </w:rPr>
            </w:pPr>
            <w:r w:rsidRPr="00B41924">
              <w:rPr>
                <w:rStyle w:val="right-box"/>
                <w:rFonts w:ascii="Palatino Linotype" w:eastAsia="Palatino Linotype" w:hAnsi="Palatino Linotype" w:cs="Palatino Linotype"/>
                <w:color w:val="4A4A4A"/>
                <w:sz w:val="20"/>
                <w:szCs w:val="20"/>
                <w:shd w:val="clear" w:color="auto" w:fill="auto"/>
              </w:rPr>
              <w:t> </w:t>
            </w:r>
          </w:p>
          <w:p w14:paraId="19A5EF13" w14:textId="77777777" w:rsidR="00F73037" w:rsidRDefault="00373635">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EDUCATION &amp; QUALIFICATIONS</w:t>
            </w:r>
          </w:p>
          <w:p w14:paraId="53F9898C" w14:textId="77777777" w:rsidR="003754F9" w:rsidRDefault="003754F9">
            <w:pPr>
              <w:pStyle w:val="paddedline"/>
              <w:spacing w:line="300" w:lineRule="atLeast"/>
              <w:rPr>
                <w:rStyle w:val="txtBold"/>
                <w:rFonts w:ascii="Palatino Linotype" w:eastAsia="Palatino Linotype" w:hAnsi="Palatino Linotype" w:cs="Palatino Linotype"/>
                <w:color w:val="4A4A4A"/>
                <w:sz w:val="20"/>
                <w:szCs w:val="20"/>
              </w:rPr>
            </w:pPr>
          </w:p>
          <w:p w14:paraId="77FF553B" w14:textId="05ACDF27" w:rsidR="00F73037" w:rsidRDefault="00373635">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TAFE NSW</w:t>
            </w:r>
          </w:p>
          <w:p w14:paraId="19759FC3" w14:textId="77777777" w:rsidR="00F73037" w:rsidRDefault="00373635">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Australia</w:t>
            </w:r>
          </w:p>
          <w:p w14:paraId="507EC1E6" w14:textId="77777777" w:rsidR="00F73037" w:rsidRDefault="00373635">
            <w:pPr>
              <w:pStyle w:val="paddedline"/>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Diploma of Leadership and Management BSB51918</w:t>
            </w:r>
          </w:p>
          <w:p w14:paraId="73DCF14F" w14:textId="77777777" w:rsidR="003754F9" w:rsidRDefault="003754F9">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p>
          <w:p w14:paraId="4760955B" w14:textId="77777777" w:rsidR="00F73037" w:rsidRDefault="00373635">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Leadership Management Australia Pty Ltd</w:t>
            </w:r>
          </w:p>
          <w:p w14:paraId="5F4EA277" w14:textId="77777777" w:rsidR="00F73037" w:rsidRDefault="00373635">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Australian Leadership Management</w:t>
            </w:r>
          </w:p>
          <w:p w14:paraId="66BBAA56" w14:textId="77777777" w:rsidR="00F73037" w:rsidRDefault="00373635">
            <w:pPr>
              <w:pStyle w:val="paddedline"/>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Certificate IV in Frontline Management, BSB40812</w:t>
            </w:r>
          </w:p>
          <w:p w14:paraId="44985B98" w14:textId="77777777" w:rsidR="003754F9" w:rsidRDefault="003754F9">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p>
          <w:p w14:paraId="53D31D76" w14:textId="77777777" w:rsidR="00F73037" w:rsidRDefault="00373635">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Australian National Training PTY LTD</w:t>
            </w:r>
          </w:p>
          <w:p w14:paraId="651E12FA" w14:textId="77777777" w:rsidR="00F73037" w:rsidRDefault="00373635">
            <w:pPr>
              <w:pStyle w:val="paddedline"/>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Certificate III in Warehouse Operations TLI31610</w:t>
            </w:r>
          </w:p>
          <w:p w14:paraId="56BB7C43" w14:textId="77777777" w:rsidR="003754F9" w:rsidRDefault="003754F9">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p>
          <w:p w14:paraId="144BA70A" w14:textId="77777777" w:rsidR="00D04D83" w:rsidRDefault="00D04D83" w:rsidP="00D04D83">
            <w:pPr>
              <w:pStyle w:val="divdocumentdivsectiontitle"/>
              <w:pBdr>
                <w:top w:val="single" w:sz="8" w:space="15" w:color="C4C4C4"/>
              </w:pBdr>
              <w:spacing w:after="200"/>
              <w:rPr>
                <w:rFonts w:ascii="Georgia" w:eastAsia="Georgia" w:hAnsi="Georgia" w:cs="Georgia"/>
                <w:b/>
                <w:bCs/>
                <w:i/>
                <w:iCs/>
                <w:color w:val="4A4A4A"/>
                <w:spacing w:val="10"/>
                <w:lang w:val="en-AU"/>
              </w:rPr>
            </w:pPr>
            <w:r w:rsidRPr="00B04A53">
              <w:rPr>
                <w:rFonts w:ascii="Georgia" w:eastAsia="Georgia" w:hAnsi="Georgia" w:cs="Georgia"/>
                <w:b/>
                <w:bCs/>
                <w:i/>
                <w:iCs/>
                <w:color w:val="4A4A4A"/>
                <w:spacing w:val="10"/>
                <w:lang w:val="en-AU"/>
              </w:rPr>
              <w:t>ACHIEVEMENTS &amp; RECOGNITION</w:t>
            </w:r>
          </w:p>
          <w:p w14:paraId="3553D4E5" w14:textId="77777777" w:rsidR="00D04D83" w:rsidRPr="004365BE" w:rsidRDefault="00D04D83" w:rsidP="00D04D83">
            <w:pPr>
              <w:pStyle w:val="divdocumentdivsectiontitle"/>
              <w:pBdr>
                <w:top w:val="single" w:sz="8" w:space="15" w:color="C4C4C4"/>
              </w:pBdr>
              <w:spacing w:after="200"/>
              <w:rPr>
                <w:rFonts w:ascii="Palatino Linotype" w:eastAsia="Georgia" w:hAnsi="Palatino Linotype" w:cs="Georgia"/>
                <w:color w:val="4A4A4A"/>
                <w:spacing w:val="10"/>
                <w:sz w:val="20"/>
                <w:szCs w:val="20"/>
                <w:lang w:val="en-AU"/>
              </w:rPr>
            </w:pPr>
            <w:r w:rsidRPr="008508E3">
              <w:rPr>
                <w:rFonts w:ascii="Palatino Linotype" w:eastAsia="Georgia" w:hAnsi="Palatino Linotype" w:cs="Georgia"/>
                <w:b/>
                <w:bCs/>
                <w:color w:val="4A4A4A"/>
                <w:spacing w:val="10"/>
                <w:sz w:val="20"/>
                <w:szCs w:val="20"/>
                <w:lang w:val="en-AU"/>
              </w:rPr>
              <w:t>PIRLS Award</w:t>
            </w:r>
            <w:r w:rsidRPr="004365BE">
              <w:rPr>
                <w:rFonts w:ascii="Palatino Linotype" w:eastAsia="Georgia" w:hAnsi="Palatino Linotype" w:cs="Georgia"/>
                <w:color w:val="4A4A4A"/>
                <w:spacing w:val="10"/>
                <w:sz w:val="20"/>
                <w:szCs w:val="20"/>
                <w:lang w:val="en-AU"/>
              </w:rPr>
              <w:t xml:space="preserve"> – Inclusion/Integrity (Blackmores Ltd, 2015): Recognised for leading with integrity and respect, fostering collaboration and trust across logistics operations.</w:t>
            </w:r>
          </w:p>
          <w:p w14:paraId="6C1B19C0" w14:textId="77777777" w:rsidR="00D04D83" w:rsidRDefault="00D04D83" w:rsidP="00D04D83">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FOOTBALL CAREER</w:t>
            </w:r>
          </w:p>
          <w:p w14:paraId="66B7BC4E" w14:textId="77777777" w:rsidR="00D04D83" w:rsidRDefault="00D04D83" w:rsidP="00D04D83">
            <w:pPr>
              <w:pStyle w:val="divdocumentulli"/>
              <w:numPr>
                <w:ilvl w:val="0"/>
                <w:numId w:val="7"/>
              </w:numPr>
              <w:pBdr>
                <w:left w:val="none" w:sz="0" w:space="0" w:color="auto"/>
              </w:pBdr>
              <w:spacing w:line="300" w:lineRule="atLeast"/>
              <w:ind w:left="22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SWEDISH FOOTBALL ASSOCIATION</w:t>
            </w:r>
          </w:p>
          <w:p w14:paraId="31BFE95C" w14:textId="77777777" w:rsidR="00D04D83" w:rsidRDefault="00D04D83" w:rsidP="00D04D83">
            <w:pPr>
              <w:pStyle w:val="divdocumentulli"/>
              <w:numPr>
                <w:ilvl w:val="0"/>
                <w:numId w:val="7"/>
              </w:numPr>
              <w:spacing w:line="300" w:lineRule="atLeast"/>
              <w:ind w:left="22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Semi-Professional Coach</w:t>
            </w:r>
          </w:p>
          <w:p w14:paraId="2A682CEA" w14:textId="77777777" w:rsidR="00D04D83" w:rsidRDefault="00D04D83" w:rsidP="00D04D83">
            <w:pPr>
              <w:pStyle w:val="divdocumentulli"/>
              <w:numPr>
                <w:ilvl w:val="0"/>
                <w:numId w:val="7"/>
              </w:numPr>
              <w:spacing w:line="300" w:lineRule="atLeast"/>
              <w:ind w:left="22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Professional &amp; Youth Development (State level) 2004 - 2012</w:t>
            </w:r>
          </w:p>
          <w:p w14:paraId="798FD336" w14:textId="77777777" w:rsidR="00D04D83" w:rsidRDefault="00D04D83" w:rsidP="00D04D83">
            <w:pPr>
              <w:pStyle w:val="divdocumentulli"/>
              <w:numPr>
                <w:ilvl w:val="0"/>
                <w:numId w:val="7"/>
              </w:numPr>
              <w:spacing w:line="300" w:lineRule="atLeast"/>
              <w:ind w:left="22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Semi-Professional Football Player</w:t>
            </w:r>
          </w:p>
          <w:p w14:paraId="1DA6C664" w14:textId="77777777" w:rsidR="00D04D83" w:rsidRDefault="00D04D83" w:rsidP="00D04D83">
            <w:pPr>
              <w:pStyle w:val="divdocumentulli"/>
              <w:numPr>
                <w:ilvl w:val="0"/>
                <w:numId w:val="7"/>
              </w:numPr>
              <w:spacing w:after="400" w:line="300" w:lineRule="atLeast"/>
              <w:ind w:left="22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Swedish National Youth Representative (Y21) 1989 – 1990</w:t>
            </w:r>
          </w:p>
          <w:p w14:paraId="2215A2E7" w14:textId="77777777" w:rsidR="00D04D83" w:rsidRDefault="00D04D83" w:rsidP="00D04D83">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SWEDISH ARMY</w:t>
            </w:r>
          </w:p>
          <w:p w14:paraId="331730B7" w14:textId="77777777" w:rsidR="00D04D83" w:rsidRDefault="00D04D83" w:rsidP="00D04D83">
            <w:pPr>
              <w:pStyle w:val="divdocumentulli"/>
              <w:numPr>
                <w:ilvl w:val="0"/>
                <w:numId w:val="8"/>
              </w:numPr>
              <w:pBdr>
                <w:left w:val="none" w:sz="0" w:space="0" w:color="auto"/>
              </w:pBdr>
              <w:spacing w:line="300" w:lineRule="atLeast"/>
              <w:ind w:left="22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Compulsory Military Service</w:t>
            </w:r>
          </w:p>
          <w:p w14:paraId="1BB4AA2F" w14:textId="77777777" w:rsidR="00D04D83" w:rsidRDefault="00D04D83" w:rsidP="00D04D83">
            <w:pPr>
              <w:pStyle w:val="divdocumentulli"/>
              <w:numPr>
                <w:ilvl w:val="0"/>
                <w:numId w:val="7"/>
              </w:numPr>
              <w:spacing w:after="400" w:line="300" w:lineRule="atLeast"/>
              <w:ind w:left="22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October 1987 - May 1988</w:t>
            </w:r>
          </w:p>
          <w:p w14:paraId="5CA4D272" w14:textId="28619C94" w:rsidR="00800606" w:rsidRPr="00A41142" w:rsidRDefault="001A398B" w:rsidP="001A398B">
            <w:pPr>
              <w:pStyle w:val="paddedline"/>
              <w:tabs>
                <w:tab w:val="left" w:pos="1174"/>
              </w:tabs>
              <w:spacing w:after="400"/>
              <w:rPr>
                <w:rStyle w:val="span"/>
                <w:rFonts w:ascii="Palatino Linotype" w:eastAsia="Palatino Linotype" w:hAnsi="Palatino Linotype" w:cs="Palatino Linotype"/>
                <w:color w:val="4A4A4A"/>
                <w:sz w:val="2"/>
                <w:szCs w:val="2"/>
              </w:rPr>
            </w:pPr>
            <w:r>
              <w:rPr>
                <w:rStyle w:val="span"/>
                <w:rFonts w:ascii="Palatino Linotype" w:eastAsia="Palatino Linotype" w:hAnsi="Palatino Linotype" w:cs="Palatino Linotype"/>
                <w:color w:val="4A4A4A"/>
                <w:sz w:val="20"/>
                <w:szCs w:val="20"/>
              </w:rPr>
              <w:tab/>
            </w:r>
          </w:p>
          <w:p w14:paraId="43B54826" w14:textId="77777777" w:rsidR="00802DFE" w:rsidRDefault="00802DFE" w:rsidP="001C0D86">
            <w:pPr>
              <w:pStyle w:val="divdocumentulli"/>
              <w:spacing w:after="400" w:line="300" w:lineRule="atLeast"/>
              <w:ind w:left="-12"/>
              <w:jc w:val="center"/>
              <w:rPr>
                <w:rStyle w:val="right-box"/>
                <w:rFonts w:ascii="Palatino Linotype" w:eastAsia="Palatino Linotype" w:hAnsi="Palatino Linotype" w:cs="Palatino Linotype"/>
                <w:color w:val="4A4A4A"/>
                <w:sz w:val="20"/>
                <w:szCs w:val="20"/>
                <w:shd w:val="clear" w:color="auto" w:fill="auto"/>
              </w:rPr>
            </w:pPr>
          </w:p>
        </w:tc>
        <w:tc>
          <w:tcPr>
            <w:tcW w:w="310" w:type="dxa"/>
            <w:shd w:val="clear" w:color="auto" w:fill="F5F5F5"/>
            <w:tcMar>
              <w:top w:w="0" w:type="dxa"/>
              <w:left w:w="0" w:type="dxa"/>
              <w:bottom w:w="0" w:type="dxa"/>
              <w:right w:w="0" w:type="dxa"/>
            </w:tcMar>
            <w:vAlign w:val="bottom"/>
            <w:hideMark/>
          </w:tcPr>
          <w:p w14:paraId="1C9DB931" w14:textId="77777777" w:rsidR="00F73037" w:rsidRDefault="00F73037">
            <w:pPr>
              <w:pStyle w:val="rightboxpaddingcellParagraph"/>
              <w:shd w:val="clear" w:color="auto" w:fill="auto"/>
              <w:spacing w:line="300" w:lineRule="atLeast"/>
              <w:textAlignment w:val="auto"/>
              <w:rPr>
                <w:rStyle w:val="rightboxpaddingcell"/>
                <w:rFonts w:ascii="Palatino Linotype" w:eastAsia="Palatino Linotype" w:hAnsi="Palatino Linotype" w:cs="Palatino Linotype"/>
                <w:color w:val="4A4A4A"/>
                <w:sz w:val="20"/>
                <w:szCs w:val="20"/>
                <w:shd w:val="clear" w:color="auto" w:fill="auto"/>
              </w:rPr>
            </w:pPr>
          </w:p>
        </w:tc>
      </w:tr>
    </w:tbl>
    <w:p w14:paraId="582EDF2A" w14:textId="2867EFE4" w:rsidR="00F73037" w:rsidRPr="00A93F6E" w:rsidRDefault="00F73037">
      <w:pPr>
        <w:pStyle w:val="div"/>
        <w:spacing w:line="20" w:lineRule="atLeast"/>
        <w:rPr>
          <w:rFonts w:ascii="Palatino Linotype" w:eastAsia="Palatino Linotype" w:hAnsi="Palatino Linotype" w:cs="Palatino Linotype"/>
          <w:color w:val="4A4A4A"/>
          <w:sz w:val="2"/>
          <w:szCs w:val="2"/>
        </w:rPr>
      </w:pPr>
    </w:p>
    <w:p w14:paraId="193426E7" w14:textId="77777777" w:rsidR="00F73037" w:rsidRDefault="00373635">
      <w:pPr>
        <w:spacing w:line="14" w:lineRule="exact"/>
        <w:rPr>
          <w:color w:val="FFFFFF"/>
          <w:sz w:val="2"/>
        </w:rPr>
      </w:pPr>
      <w:r>
        <w:rPr>
          <w:color w:val="FFFFFF"/>
          <w:sz w:val="2"/>
        </w:rPr>
        <w:t>#HRJ#017db499-18a2-42ca-ab12-71fd85b61fc2#</w:t>
      </w:r>
    </w:p>
    <w:p w14:paraId="22F7B4AB" w14:textId="13DABF8B" w:rsidR="00A81C7D" w:rsidRPr="00E36638" w:rsidRDefault="00A81C7D" w:rsidP="00A81C7D">
      <w:pPr>
        <w:tabs>
          <w:tab w:val="left" w:pos="3340"/>
        </w:tabs>
        <w:rPr>
          <w:sz w:val="2"/>
          <w:szCs w:val="2"/>
        </w:rPr>
      </w:pPr>
      <w:r>
        <w:tab/>
      </w:r>
    </w:p>
    <w:sectPr w:rsidR="00A81C7D" w:rsidRPr="00E36638">
      <w:footerReference w:type="default" r:id="rId13"/>
      <w:pgSz w:w="12240" w:h="15840"/>
      <w:pgMar w:top="360" w:right="360" w:bottom="36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6567" w14:textId="77777777" w:rsidR="005F7E59" w:rsidRDefault="005F7E59" w:rsidP="00744D72">
      <w:r>
        <w:separator/>
      </w:r>
    </w:p>
  </w:endnote>
  <w:endnote w:type="continuationSeparator" w:id="0">
    <w:p w14:paraId="1F1A060B" w14:textId="77777777" w:rsidR="005F7E59" w:rsidRDefault="005F7E59" w:rsidP="00744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87BB201E-39F7-4488-86B7-856D5D86A77B}"/>
    <w:embedBold r:id="rId2" w:fontKey="{6F210778-9693-4BE9-8AAB-796341D88E85}"/>
    <w:embedItalic r:id="rId3" w:fontKey="{84EC1BF9-5A2C-40D8-9481-0996D1A69B0C}"/>
  </w:font>
  <w:font w:name="Georgia">
    <w:panose1 w:val="02040502050405020303"/>
    <w:charset w:val="00"/>
    <w:family w:val="roman"/>
    <w:pitch w:val="variable"/>
    <w:sig w:usb0="00000287" w:usb1="00000000" w:usb2="00000000" w:usb3="00000000" w:csb0="0000009F" w:csb1="00000000"/>
    <w:embedRegular r:id="rId4" w:fontKey="{C0F114B1-48CF-4410-A525-ABAF0E2A30B4}"/>
    <w:embedBold r:id="rId5" w:fontKey="{7DD7C7CC-E2FD-4490-ABD9-AA67222A63A9}"/>
    <w:embedBoldItalic r:id="rId6" w:fontKey="{FAA1FC63-26FC-4164-B665-309BBD81A0E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2C43" w14:textId="5AC10FC9" w:rsidR="00D61841" w:rsidRPr="00094398" w:rsidRDefault="00D61841">
    <w:pPr>
      <w:pStyle w:val="Footer"/>
      <w:rPr>
        <w:sz w:val="2"/>
        <w:szCs w:val="2"/>
      </w:rPr>
    </w:pP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20896" w14:textId="77777777" w:rsidR="005F7E59" w:rsidRDefault="005F7E59" w:rsidP="00744D72">
      <w:r>
        <w:separator/>
      </w:r>
    </w:p>
  </w:footnote>
  <w:footnote w:type="continuationSeparator" w:id="0">
    <w:p w14:paraId="287996DC" w14:textId="77777777" w:rsidR="005F7E59" w:rsidRDefault="005F7E59" w:rsidP="00744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2DE3AD2">
      <w:start w:val="1"/>
      <w:numFmt w:val="bullet"/>
      <w:lvlText w:val=""/>
      <w:lvlJc w:val="left"/>
      <w:pPr>
        <w:ind w:left="720" w:hanging="360"/>
      </w:pPr>
      <w:rPr>
        <w:rFonts w:ascii="Symbol" w:hAnsi="Symbol"/>
      </w:rPr>
    </w:lvl>
    <w:lvl w:ilvl="1" w:tplc="14BCF424">
      <w:start w:val="1"/>
      <w:numFmt w:val="bullet"/>
      <w:lvlText w:val="o"/>
      <w:lvlJc w:val="left"/>
      <w:pPr>
        <w:tabs>
          <w:tab w:val="num" w:pos="1440"/>
        </w:tabs>
        <w:ind w:left="1440" w:hanging="360"/>
      </w:pPr>
      <w:rPr>
        <w:rFonts w:ascii="Courier New" w:hAnsi="Courier New"/>
      </w:rPr>
    </w:lvl>
    <w:lvl w:ilvl="2" w:tplc="AA145D4C">
      <w:start w:val="1"/>
      <w:numFmt w:val="bullet"/>
      <w:lvlText w:val=""/>
      <w:lvlJc w:val="left"/>
      <w:pPr>
        <w:tabs>
          <w:tab w:val="num" w:pos="2160"/>
        </w:tabs>
        <w:ind w:left="2160" w:hanging="360"/>
      </w:pPr>
      <w:rPr>
        <w:rFonts w:ascii="Wingdings" w:hAnsi="Wingdings"/>
      </w:rPr>
    </w:lvl>
    <w:lvl w:ilvl="3" w:tplc="94B0C78E">
      <w:start w:val="1"/>
      <w:numFmt w:val="bullet"/>
      <w:lvlText w:val=""/>
      <w:lvlJc w:val="left"/>
      <w:pPr>
        <w:tabs>
          <w:tab w:val="num" w:pos="2880"/>
        </w:tabs>
        <w:ind w:left="2880" w:hanging="360"/>
      </w:pPr>
      <w:rPr>
        <w:rFonts w:ascii="Symbol" w:hAnsi="Symbol"/>
      </w:rPr>
    </w:lvl>
    <w:lvl w:ilvl="4" w:tplc="4210C640">
      <w:start w:val="1"/>
      <w:numFmt w:val="bullet"/>
      <w:lvlText w:val="o"/>
      <w:lvlJc w:val="left"/>
      <w:pPr>
        <w:tabs>
          <w:tab w:val="num" w:pos="3600"/>
        </w:tabs>
        <w:ind w:left="3600" w:hanging="360"/>
      </w:pPr>
      <w:rPr>
        <w:rFonts w:ascii="Courier New" w:hAnsi="Courier New"/>
      </w:rPr>
    </w:lvl>
    <w:lvl w:ilvl="5" w:tplc="FB92DA96">
      <w:start w:val="1"/>
      <w:numFmt w:val="bullet"/>
      <w:lvlText w:val=""/>
      <w:lvlJc w:val="left"/>
      <w:pPr>
        <w:tabs>
          <w:tab w:val="num" w:pos="4320"/>
        </w:tabs>
        <w:ind w:left="4320" w:hanging="360"/>
      </w:pPr>
      <w:rPr>
        <w:rFonts w:ascii="Wingdings" w:hAnsi="Wingdings"/>
      </w:rPr>
    </w:lvl>
    <w:lvl w:ilvl="6" w:tplc="664E5558">
      <w:start w:val="1"/>
      <w:numFmt w:val="bullet"/>
      <w:lvlText w:val=""/>
      <w:lvlJc w:val="left"/>
      <w:pPr>
        <w:tabs>
          <w:tab w:val="num" w:pos="5040"/>
        </w:tabs>
        <w:ind w:left="5040" w:hanging="360"/>
      </w:pPr>
      <w:rPr>
        <w:rFonts w:ascii="Symbol" w:hAnsi="Symbol"/>
      </w:rPr>
    </w:lvl>
    <w:lvl w:ilvl="7" w:tplc="77427DF6">
      <w:start w:val="1"/>
      <w:numFmt w:val="bullet"/>
      <w:lvlText w:val="o"/>
      <w:lvlJc w:val="left"/>
      <w:pPr>
        <w:tabs>
          <w:tab w:val="num" w:pos="5760"/>
        </w:tabs>
        <w:ind w:left="5760" w:hanging="360"/>
      </w:pPr>
      <w:rPr>
        <w:rFonts w:ascii="Courier New" w:hAnsi="Courier New"/>
      </w:rPr>
    </w:lvl>
    <w:lvl w:ilvl="8" w:tplc="ACB8AFE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0486CDC">
      <w:start w:val="1"/>
      <w:numFmt w:val="bullet"/>
      <w:lvlText w:val=""/>
      <w:lvlJc w:val="left"/>
      <w:pPr>
        <w:ind w:left="720" w:hanging="360"/>
      </w:pPr>
      <w:rPr>
        <w:rFonts w:ascii="Symbol" w:hAnsi="Symbol"/>
      </w:rPr>
    </w:lvl>
    <w:lvl w:ilvl="1" w:tplc="8CA06BF2">
      <w:start w:val="1"/>
      <w:numFmt w:val="bullet"/>
      <w:lvlText w:val="o"/>
      <w:lvlJc w:val="left"/>
      <w:pPr>
        <w:tabs>
          <w:tab w:val="num" w:pos="1440"/>
        </w:tabs>
        <w:ind w:left="1440" w:hanging="360"/>
      </w:pPr>
      <w:rPr>
        <w:rFonts w:ascii="Courier New" w:hAnsi="Courier New"/>
      </w:rPr>
    </w:lvl>
    <w:lvl w:ilvl="2" w:tplc="B156B1A0">
      <w:start w:val="1"/>
      <w:numFmt w:val="bullet"/>
      <w:lvlText w:val=""/>
      <w:lvlJc w:val="left"/>
      <w:pPr>
        <w:tabs>
          <w:tab w:val="num" w:pos="2160"/>
        </w:tabs>
        <w:ind w:left="2160" w:hanging="360"/>
      </w:pPr>
      <w:rPr>
        <w:rFonts w:ascii="Wingdings" w:hAnsi="Wingdings"/>
      </w:rPr>
    </w:lvl>
    <w:lvl w:ilvl="3" w:tplc="E9F29044">
      <w:start w:val="1"/>
      <w:numFmt w:val="bullet"/>
      <w:lvlText w:val=""/>
      <w:lvlJc w:val="left"/>
      <w:pPr>
        <w:tabs>
          <w:tab w:val="num" w:pos="2880"/>
        </w:tabs>
        <w:ind w:left="2880" w:hanging="360"/>
      </w:pPr>
      <w:rPr>
        <w:rFonts w:ascii="Symbol" w:hAnsi="Symbol"/>
      </w:rPr>
    </w:lvl>
    <w:lvl w:ilvl="4" w:tplc="EF866F06">
      <w:start w:val="1"/>
      <w:numFmt w:val="bullet"/>
      <w:lvlText w:val="o"/>
      <w:lvlJc w:val="left"/>
      <w:pPr>
        <w:tabs>
          <w:tab w:val="num" w:pos="3600"/>
        </w:tabs>
        <w:ind w:left="3600" w:hanging="360"/>
      </w:pPr>
      <w:rPr>
        <w:rFonts w:ascii="Courier New" w:hAnsi="Courier New"/>
      </w:rPr>
    </w:lvl>
    <w:lvl w:ilvl="5" w:tplc="D3B69E36">
      <w:start w:val="1"/>
      <w:numFmt w:val="bullet"/>
      <w:lvlText w:val=""/>
      <w:lvlJc w:val="left"/>
      <w:pPr>
        <w:tabs>
          <w:tab w:val="num" w:pos="4320"/>
        </w:tabs>
        <w:ind w:left="4320" w:hanging="360"/>
      </w:pPr>
      <w:rPr>
        <w:rFonts w:ascii="Wingdings" w:hAnsi="Wingdings"/>
      </w:rPr>
    </w:lvl>
    <w:lvl w:ilvl="6" w:tplc="0DF4C1FE">
      <w:start w:val="1"/>
      <w:numFmt w:val="bullet"/>
      <w:lvlText w:val=""/>
      <w:lvlJc w:val="left"/>
      <w:pPr>
        <w:tabs>
          <w:tab w:val="num" w:pos="5040"/>
        </w:tabs>
        <w:ind w:left="5040" w:hanging="360"/>
      </w:pPr>
      <w:rPr>
        <w:rFonts w:ascii="Symbol" w:hAnsi="Symbol"/>
      </w:rPr>
    </w:lvl>
    <w:lvl w:ilvl="7" w:tplc="E026CD70">
      <w:start w:val="1"/>
      <w:numFmt w:val="bullet"/>
      <w:lvlText w:val="o"/>
      <w:lvlJc w:val="left"/>
      <w:pPr>
        <w:tabs>
          <w:tab w:val="num" w:pos="5760"/>
        </w:tabs>
        <w:ind w:left="5760" w:hanging="360"/>
      </w:pPr>
      <w:rPr>
        <w:rFonts w:ascii="Courier New" w:hAnsi="Courier New"/>
      </w:rPr>
    </w:lvl>
    <w:lvl w:ilvl="8" w:tplc="D6BEB16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DF6FDF8">
      <w:start w:val="1"/>
      <w:numFmt w:val="bullet"/>
      <w:lvlText w:val=""/>
      <w:lvlJc w:val="left"/>
      <w:pPr>
        <w:ind w:left="720" w:hanging="360"/>
      </w:pPr>
      <w:rPr>
        <w:rFonts w:ascii="Symbol" w:hAnsi="Symbol"/>
      </w:rPr>
    </w:lvl>
    <w:lvl w:ilvl="1" w:tplc="C5D866D4">
      <w:start w:val="1"/>
      <w:numFmt w:val="bullet"/>
      <w:lvlText w:val="o"/>
      <w:lvlJc w:val="left"/>
      <w:pPr>
        <w:tabs>
          <w:tab w:val="num" w:pos="1440"/>
        </w:tabs>
        <w:ind w:left="1440" w:hanging="360"/>
      </w:pPr>
      <w:rPr>
        <w:rFonts w:ascii="Courier New" w:hAnsi="Courier New"/>
      </w:rPr>
    </w:lvl>
    <w:lvl w:ilvl="2" w:tplc="3A343ADC">
      <w:start w:val="1"/>
      <w:numFmt w:val="bullet"/>
      <w:lvlText w:val=""/>
      <w:lvlJc w:val="left"/>
      <w:pPr>
        <w:tabs>
          <w:tab w:val="num" w:pos="2160"/>
        </w:tabs>
        <w:ind w:left="2160" w:hanging="360"/>
      </w:pPr>
      <w:rPr>
        <w:rFonts w:ascii="Wingdings" w:hAnsi="Wingdings"/>
      </w:rPr>
    </w:lvl>
    <w:lvl w:ilvl="3" w:tplc="99328AAE">
      <w:start w:val="1"/>
      <w:numFmt w:val="bullet"/>
      <w:lvlText w:val=""/>
      <w:lvlJc w:val="left"/>
      <w:pPr>
        <w:tabs>
          <w:tab w:val="num" w:pos="2880"/>
        </w:tabs>
        <w:ind w:left="2880" w:hanging="360"/>
      </w:pPr>
      <w:rPr>
        <w:rFonts w:ascii="Symbol" w:hAnsi="Symbol"/>
      </w:rPr>
    </w:lvl>
    <w:lvl w:ilvl="4" w:tplc="CBA4F6EC">
      <w:start w:val="1"/>
      <w:numFmt w:val="bullet"/>
      <w:lvlText w:val="o"/>
      <w:lvlJc w:val="left"/>
      <w:pPr>
        <w:tabs>
          <w:tab w:val="num" w:pos="3600"/>
        </w:tabs>
        <w:ind w:left="3600" w:hanging="360"/>
      </w:pPr>
      <w:rPr>
        <w:rFonts w:ascii="Courier New" w:hAnsi="Courier New"/>
      </w:rPr>
    </w:lvl>
    <w:lvl w:ilvl="5" w:tplc="3D72B8F2">
      <w:start w:val="1"/>
      <w:numFmt w:val="bullet"/>
      <w:lvlText w:val=""/>
      <w:lvlJc w:val="left"/>
      <w:pPr>
        <w:tabs>
          <w:tab w:val="num" w:pos="4320"/>
        </w:tabs>
        <w:ind w:left="4320" w:hanging="360"/>
      </w:pPr>
      <w:rPr>
        <w:rFonts w:ascii="Wingdings" w:hAnsi="Wingdings"/>
      </w:rPr>
    </w:lvl>
    <w:lvl w:ilvl="6" w:tplc="9FFCFF12">
      <w:start w:val="1"/>
      <w:numFmt w:val="bullet"/>
      <w:lvlText w:val=""/>
      <w:lvlJc w:val="left"/>
      <w:pPr>
        <w:tabs>
          <w:tab w:val="num" w:pos="5040"/>
        </w:tabs>
        <w:ind w:left="5040" w:hanging="360"/>
      </w:pPr>
      <w:rPr>
        <w:rFonts w:ascii="Symbol" w:hAnsi="Symbol"/>
      </w:rPr>
    </w:lvl>
    <w:lvl w:ilvl="7" w:tplc="F028E63C">
      <w:start w:val="1"/>
      <w:numFmt w:val="bullet"/>
      <w:lvlText w:val="o"/>
      <w:lvlJc w:val="left"/>
      <w:pPr>
        <w:tabs>
          <w:tab w:val="num" w:pos="5760"/>
        </w:tabs>
        <w:ind w:left="5760" w:hanging="360"/>
      </w:pPr>
      <w:rPr>
        <w:rFonts w:ascii="Courier New" w:hAnsi="Courier New"/>
      </w:rPr>
    </w:lvl>
    <w:lvl w:ilvl="8" w:tplc="2E9223F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A764D12">
      <w:start w:val="1"/>
      <w:numFmt w:val="bullet"/>
      <w:lvlText w:val=""/>
      <w:lvlJc w:val="left"/>
      <w:pPr>
        <w:ind w:left="720" w:hanging="360"/>
      </w:pPr>
      <w:rPr>
        <w:rFonts w:ascii="Symbol" w:hAnsi="Symbol"/>
      </w:rPr>
    </w:lvl>
    <w:lvl w:ilvl="1" w:tplc="29EEF0D8">
      <w:start w:val="1"/>
      <w:numFmt w:val="bullet"/>
      <w:lvlText w:val="o"/>
      <w:lvlJc w:val="left"/>
      <w:pPr>
        <w:tabs>
          <w:tab w:val="num" w:pos="1440"/>
        </w:tabs>
        <w:ind w:left="1440" w:hanging="360"/>
      </w:pPr>
      <w:rPr>
        <w:rFonts w:ascii="Courier New" w:hAnsi="Courier New"/>
      </w:rPr>
    </w:lvl>
    <w:lvl w:ilvl="2" w:tplc="11A2CF8E">
      <w:start w:val="1"/>
      <w:numFmt w:val="bullet"/>
      <w:lvlText w:val=""/>
      <w:lvlJc w:val="left"/>
      <w:pPr>
        <w:tabs>
          <w:tab w:val="num" w:pos="2160"/>
        </w:tabs>
        <w:ind w:left="2160" w:hanging="360"/>
      </w:pPr>
      <w:rPr>
        <w:rFonts w:ascii="Wingdings" w:hAnsi="Wingdings"/>
      </w:rPr>
    </w:lvl>
    <w:lvl w:ilvl="3" w:tplc="1460FC08">
      <w:start w:val="1"/>
      <w:numFmt w:val="bullet"/>
      <w:lvlText w:val=""/>
      <w:lvlJc w:val="left"/>
      <w:pPr>
        <w:tabs>
          <w:tab w:val="num" w:pos="2880"/>
        </w:tabs>
        <w:ind w:left="2880" w:hanging="360"/>
      </w:pPr>
      <w:rPr>
        <w:rFonts w:ascii="Symbol" w:hAnsi="Symbol"/>
      </w:rPr>
    </w:lvl>
    <w:lvl w:ilvl="4" w:tplc="488C9E2A">
      <w:start w:val="1"/>
      <w:numFmt w:val="bullet"/>
      <w:lvlText w:val="o"/>
      <w:lvlJc w:val="left"/>
      <w:pPr>
        <w:tabs>
          <w:tab w:val="num" w:pos="3600"/>
        </w:tabs>
        <w:ind w:left="3600" w:hanging="360"/>
      </w:pPr>
      <w:rPr>
        <w:rFonts w:ascii="Courier New" w:hAnsi="Courier New"/>
      </w:rPr>
    </w:lvl>
    <w:lvl w:ilvl="5" w:tplc="63284F08">
      <w:start w:val="1"/>
      <w:numFmt w:val="bullet"/>
      <w:lvlText w:val=""/>
      <w:lvlJc w:val="left"/>
      <w:pPr>
        <w:tabs>
          <w:tab w:val="num" w:pos="4320"/>
        </w:tabs>
        <w:ind w:left="4320" w:hanging="360"/>
      </w:pPr>
      <w:rPr>
        <w:rFonts w:ascii="Wingdings" w:hAnsi="Wingdings"/>
      </w:rPr>
    </w:lvl>
    <w:lvl w:ilvl="6" w:tplc="5AE45CD6">
      <w:start w:val="1"/>
      <w:numFmt w:val="bullet"/>
      <w:lvlText w:val=""/>
      <w:lvlJc w:val="left"/>
      <w:pPr>
        <w:tabs>
          <w:tab w:val="num" w:pos="5040"/>
        </w:tabs>
        <w:ind w:left="5040" w:hanging="360"/>
      </w:pPr>
      <w:rPr>
        <w:rFonts w:ascii="Symbol" w:hAnsi="Symbol"/>
      </w:rPr>
    </w:lvl>
    <w:lvl w:ilvl="7" w:tplc="16BA37F0">
      <w:start w:val="1"/>
      <w:numFmt w:val="bullet"/>
      <w:lvlText w:val="o"/>
      <w:lvlJc w:val="left"/>
      <w:pPr>
        <w:tabs>
          <w:tab w:val="num" w:pos="5760"/>
        </w:tabs>
        <w:ind w:left="5760" w:hanging="360"/>
      </w:pPr>
      <w:rPr>
        <w:rFonts w:ascii="Courier New" w:hAnsi="Courier New"/>
      </w:rPr>
    </w:lvl>
    <w:lvl w:ilvl="8" w:tplc="4E98746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AFEB328">
      <w:start w:val="1"/>
      <w:numFmt w:val="bullet"/>
      <w:lvlText w:val=""/>
      <w:lvlJc w:val="left"/>
      <w:pPr>
        <w:ind w:left="720" w:hanging="360"/>
      </w:pPr>
      <w:rPr>
        <w:rFonts w:ascii="Symbol" w:hAnsi="Symbol"/>
      </w:rPr>
    </w:lvl>
    <w:lvl w:ilvl="1" w:tplc="7A0E0EE8">
      <w:start w:val="1"/>
      <w:numFmt w:val="bullet"/>
      <w:lvlText w:val="o"/>
      <w:lvlJc w:val="left"/>
      <w:pPr>
        <w:tabs>
          <w:tab w:val="num" w:pos="1440"/>
        </w:tabs>
        <w:ind w:left="1440" w:hanging="360"/>
      </w:pPr>
      <w:rPr>
        <w:rFonts w:ascii="Courier New" w:hAnsi="Courier New"/>
      </w:rPr>
    </w:lvl>
    <w:lvl w:ilvl="2" w:tplc="324CF17A">
      <w:start w:val="1"/>
      <w:numFmt w:val="bullet"/>
      <w:lvlText w:val=""/>
      <w:lvlJc w:val="left"/>
      <w:pPr>
        <w:tabs>
          <w:tab w:val="num" w:pos="2160"/>
        </w:tabs>
        <w:ind w:left="2160" w:hanging="360"/>
      </w:pPr>
      <w:rPr>
        <w:rFonts w:ascii="Wingdings" w:hAnsi="Wingdings"/>
      </w:rPr>
    </w:lvl>
    <w:lvl w:ilvl="3" w:tplc="948E901E">
      <w:start w:val="1"/>
      <w:numFmt w:val="bullet"/>
      <w:lvlText w:val=""/>
      <w:lvlJc w:val="left"/>
      <w:pPr>
        <w:tabs>
          <w:tab w:val="num" w:pos="2880"/>
        </w:tabs>
        <w:ind w:left="2880" w:hanging="360"/>
      </w:pPr>
      <w:rPr>
        <w:rFonts w:ascii="Symbol" w:hAnsi="Symbol"/>
      </w:rPr>
    </w:lvl>
    <w:lvl w:ilvl="4" w:tplc="4E1CF410">
      <w:start w:val="1"/>
      <w:numFmt w:val="bullet"/>
      <w:lvlText w:val="o"/>
      <w:lvlJc w:val="left"/>
      <w:pPr>
        <w:tabs>
          <w:tab w:val="num" w:pos="3600"/>
        </w:tabs>
        <w:ind w:left="3600" w:hanging="360"/>
      </w:pPr>
      <w:rPr>
        <w:rFonts w:ascii="Courier New" w:hAnsi="Courier New"/>
      </w:rPr>
    </w:lvl>
    <w:lvl w:ilvl="5" w:tplc="992EF316">
      <w:start w:val="1"/>
      <w:numFmt w:val="bullet"/>
      <w:lvlText w:val=""/>
      <w:lvlJc w:val="left"/>
      <w:pPr>
        <w:tabs>
          <w:tab w:val="num" w:pos="4320"/>
        </w:tabs>
        <w:ind w:left="4320" w:hanging="360"/>
      </w:pPr>
      <w:rPr>
        <w:rFonts w:ascii="Wingdings" w:hAnsi="Wingdings"/>
      </w:rPr>
    </w:lvl>
    <w:lvl w:ilvl="6" w:tplc="29249F5E">
      <w:start w:val="1"/>
      <w:numFmt w:val="bullet"/>
      <w:lvlText w:val=""/>
      <w:lvlJc w:val="left"/>
      <w:pPr>
        <w:tabs>
          <w:tab w:val="num" w:pos="5040"/>
        </w:tabs>
        <w:ind w:left="5040" w:hanging="360"/>
      </w:pPr>
      <w:rPr>
        <w:rFonts w:ascii="Symbol" w:hAnsi="Symbol"/>
      </w:rPr>
    </w:lvl>
    <w:lvl w:ilvl="7" w:tplc="41269D3A">
      <w:start w:val="1"/>
      <w:numFmt w:val="bullet"/>
      <w:lvlText w:val="o"/>
      <w:lvlJc w:val="left"/>
      <w:pPr>
        <w:tabs>
          <w:tab w:val="num" w:pos="5760"/>
        </w:tabs>
        <w:ind w:left="5760" w:hanging="360"/>
      </w:pPr>
      <w:rPr>
        <w:rFonts w:ascii="Courier New" w:hAnsi="Courier New"/>
      </w:rPr>
    </w:lvl>
    <w:lvl w:ilvl="8" w:tplc="2A5EDD4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CC04DC0">
      <w:start w:val="1"/>
      <w:numFmt w:val="bullet"/>
      <w:lvlText w:val=""/>
      <w:lvlJc w:val="left"/>
      <w:pPr>
        <w:ind w:left="720" w:hanging="360"/>
      </w:pPr>
      <w:rPr>
        <w:rFonts w:ascii="Symbol" w:hAnsi="Symbol"/>
      </w:rPr>
    </w:lvl>
    <w:lvl w:ilvl="1" w:tplc="1E7839F4">
      <w:start w:val="1"/>
      <w:numFmt w:val="bullet"/>
      <w:lvlText w:val="o"/>
      <w:lvlJc w:val="left"/>
      <w:pPr>
        <w:tabs>
          <w:tab w:val="num" w:pos="1440"/>
        </w:tabs>
        <w:ind w:left="1440" w:hanging="360"/>
      </w:pPr>
      <w:rPr>
        <w:rFonts w:ascii="Courier New" w:hAnsi="Courier New"/>
      </w:rPr>
    </w:lvl>
    <w:lvl w:ilvl="2" w:tplc="95D491FC">
      <w:start w:val="1"/>
      <w:numFmt w:val="bullet"/>
      <w:lvlText w:val=""/>
      <w:lvlJc w:val="left"/>
      <w:pPr>
        <w:tabs>
          <w:tab w:val="num" w:pos="2160"/>
        </w:tabs>
        <w:ind w:left="2160" w:hanging="360"/>
      </w:pPr>
      <w:rPr>
        <w:rFonts w:ascii="Wingdings" w:hAnsi="Wingdings"/>
      </w:rPr>
    </w:lvl>
    <w:lvl w:ilvl="3" w:tplc="18CCB630">
      <w:start w:val="1"/>
      <w:numFmt w:val="bullet"/>
      <w:lvlText w:val=""/>
      <w:lvlJc w:val="left"/>
      <w:pPr>
        <w:tabs>
          <w:tab w:val="num" w:pos="2880"/>
        </w:tabs>
        <w:ind w:left="2880" w:hanging="360"/>
      </w:pPr>
      <w:rPr>
        <w:rFonts w:ascii="Symbol" w:hAnsi="Symbol"/>
      </w:rPr>
    </w:lvl>
    <w:lvl w:ilvl="4" w:tplc="E5E4E1FE">
      <w:start w:val="1"/>
      <w:numFmt w:val="bullet"/>
      <w:lvlText w:val="o"/>
      <w:lvlJc w:val="left"/>
      <w:pPr>
        <w:tabs>
          <w:tab w:val="num" w:pos="3600"/>
        </w:tabs>
        <w:ind w:left="3600" w:hanging="360"/>
      </w:pPr>
      <w:rPr>
        <w:rFonts w:ascii="Courier New" w:hAnsi="Courier New"/>
      </w:rPr>
    </w:lvl>
    <w:lvl w:ilvl="5" w:tplc="623C05D8">
      <w:start w:val="1"/>
      <w:numFmt w:val="bullet"/>
      <w:lvlText w:val=""/>
      <w:lvlJc w:val="left"/>
      <w:pPr>
        <w:tabs>
          <w:tab w:val="num" w:pos="4320"/>
        </w:tabs>
        <w:ind w:left="4320" w:hanging="360"/>
      </w:pPr>
      <w:rPr>
        <w:rFonts w:ascii="Wingdings" w:hAnsi="Wingdings"/>
      </w:rPr>
    </w:lvl>
    <w:lvl w:ilvl="6" w:tplc="6AE673F8">
      <w:start w:val="1"/>
      <w:numFmt w:val="bullet"/>
      <w:lvlText w:val=""/>
      <w:lvlJc w:val="left"/>
      <w:pPr>
        <w:tabs>
          <w:tab w:val="num" w:pos="5040"/>
        </w:tabs>
        <w:ind w:left="5040" w:hanging="360"/>
      </w:pPr>
      <w:rPr>
        <w:rFonts w:ascii="Symbol" w:hAnsi="Symbol"/>
      </w:rPr>
    </w:lvl>
    <w:lvl w:ilvl="7" w:tplc="66461C1C">
      <w:start w:val="1"/>
      <w:numFmt w:val="bullet"/>
      <w:lvlText w:val="o"/>
      <w:lvlJc w:val="left"/>
      <w:pPr>
        <w:tabs>
          <w:tab w:val="num" w:pos="5760"/>
        </w:tabs>
        <w:ind w:left="5760" w:hanging="360"/>
      </w:pPr>
      <w:rPr>
        <w:rFonts w:ascii="Courier New" w:hAnsi="Courier New"/>
      </w:rPr>
    </w:lvl>
    <w:lvl w:ilvl="8" w:tplc="9EF0E47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5FCC908">
      <w:start w:val="1"/>
      <w:numFmt w:val="bullet"/>
      <w:lvlText w:val=""/>
      <w:lvlJc w:val="left"/>
      <w:pPr>
        <w:ind w:left="720" w:hanging="360"/>
      </w:pPr>
      <w:rPr>
        <w:rFonts w:ascii="Symbol" w:hAnsi="Symbol"/>
      </w:rPr>
    </w:lvl>
    <w:lvl w:ilvl="1" w:tplc="BE2E734A">
      <w:start w:val="1"/>
      <w:numFmt w:val="bullet"/>
      <w:lvlText w:val="o"/>
      <w:lvlJc w:val="left"/>
      <w:pPr>
        <w:tabs>
          <w:tab w:val="num" w:pos="1440"/>
        </w:tabs>
        <w:ind w:left="1440" w:hanging="360"/>
      </w:pPr>
      <w:rPr>
        <w:rFonts w:ascii="Courier New" w:hAnsi="Courier New"/>
      </w:rPr>
    </w:lvl>
    <w:lvl w:ilvl="2" w:tplc="4B1ABD88">
      <w:start w:val="1"/>
      <w:numFmt w:val="bullet"/>
      <w:lvlText w:val=""/>
      <w:lvlJc w:val="left"/>
      <w:pPr>
        <w:tabs>
          <w:tab w:val="num" w:pos="2160"/>
        </w:tabs>
        <w:ind w:left="2160" w:hanging="360"/>
      </w:pPr>
      <w:rPr>
        <w:rFonts w:ascii="Wingdings" w:hAnsi="Wingdings"/>
      </w:rPr>
    </w:lvl>
    <w:lvl w:ilvl="3" w:tplc="A928DE86">
      <w:start w:val="1"/>
      <w:numFmt w:val="bullet"/>
      <w:lvlText w:val=""/>
      <w:lvlJc w:val="left"/>
      <w:pPr>
        <w:tabs>
          <w:tab w:val="num" w:pos="2880"/>
        </w:tabs>
        <w:ind w:left="2880" w:hanging="360"/>
      </w:pPr>
      <w:rPr>
        <w:rFonts w:ascii="Symbol" w:hAnsi="Symbol"/>
      </w:rPr>
    </w:lvl>
    <w:lvl w:ilvl="4" w:tplc="3C0628FE">
      <w:start w:val="1"/>
      <w:numFmt w:val="bullet"/>
      <w:lvlText w:val="o"/>
      <w:lvlJc w:val="left"/>
      <w:pPr>
        <w:tabs>
          <w:tab w:val="num" w:pos="3600"/>
        </w:tabs>
        <w:ind w:left="3600" w:hanging="360"/>
      </w:pPr>
      <w:rPr>
        <w:rFonts w:ascii="Courier New" w:hAnsi="Courier New"/>
      </w:rPr>
    </w:lvl>
    <w:lvl w:ilvl="5" w:tplc="F2847852">
      <w:start w:val="1"/>
      <w:numFmt w:val="bullet"/>
      <w:lvlText w:val=""/>
      <w:lvlJc w:val="left"/>
      <w:pPr>
        <w:tabs>
          <w:tab w:val="num" w:pos="4320"/>
        </w:tabs>
        <w:ind w:left="4320" w:hanging="360"/>
      </w:pPr>
      <w:rPr>
        <w:rFonts w:ascii="Wingdings" w:hAnsi="Wingdings"/>
      </w:rPr>
    </w:lvl>
    <w:lvl w:ilvl="6" w:tplc="6788431A">
      <w:start w:val="1"/>
      <w:numFmt w:val="bullet"/>
      <w:lvlText w:val=""/>
      <w:lvlJc w:val="left"/>
      <w:pPr>
        <w:tabs>
          <w:tab w:val="num" w:pos="5040"/>
        </w:tabs>
        <w:ind w:left="5040" w:hanging="360"/>
      </w:pPr>
      <w:rPr>
        <w:rFonts w:ascii="Symbol" w:hAnsi="Symbol"/>
      </w:rPr>
    </w:lvl>
    <w:lvl w:ilvl="7" w:tplc="C7F6D462">
      <w:start w:val="1"/>
      <w:numFmt w:val="bullet"/>
      <w:lvlText w:val="o"/>
      <w:lvlJc w:val="left"/>
      <w:pPr>
        <w:tabs>
          <w:tab w:val="num" w:pos="5760"/>
        </w:tabs>
        <w:ind w:left="5760" w:hanging="360"/>
      </w:pPr>
      <w:rPr>
        <w:rFonts w:ascii="Courier New" w:hAnsi="Courier New"/>
      </w:rPr>
    </w:lvl>
    <w:lvl w:ilvl="8" w:tplc="4232C544">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06428C04">
      <w:start w:val="1"/>
      <w:numFmt w:val="bullet"/>
      <w:lvlText w:val=""/>
      <w:lvlJc w:val="left"/>
      <w:pPr>
        <w:ind w:left="720" w:hanging="360"/>
      </w:pPr>
      <w:rPr>
        <w:rFonts w:ascii="Symbol" w:hAnsi="Symbol"/>
      </w:rPr>
    </w:lvl>
    <w:lvl w:ilvl="1" w:tplc="EDC64734">
      <w:start w:val="1"/>
      <w:numFmt w:val="bullet"/>
      <w:lvlText w:val="o"/>
      <w:lvlJc w:val="left"/>
      <w:pPr>
        <w:tabs>
          <w:tab w:val="num" w:pos="1440"/>
        </w:tabs>
        <w:ind w:left="1440" w:hanging="360"/>
      </w:pPr>
      <w:rPr>
        <w:rFonts w:ascii="Courier New" w:hAnsi="Courier New"/>
      </w:rPr>
    </w:lvl>
    <w:lvl w:ilvl="2" w:tplc="01EAC64E">
      <w:start w:val="1"/>
      <w:numFmt w:val="bullet"/>
      <w:lvlText w:val=""/>
      <w:lvlJc w:val="left"/>
      <w:pPr>
        <w:tabs>
          <w:tab w:val="num" w:pos="2160"/>
        </w:tabs>
        <w:ind w:left="2160" w:hanging="360"/>
      </w:pPr>
      <w:rPr>
        <w:rFonts w:ascii="Wingdings" w:hAnsi="Wingdings"/>
      </w:rPr>
    </w:lvl>
    <w:lvl w:ilvl="3" w:tplc="22FC9034">
      <w:start w:val="1"/>
      <w:numFmt w:val="bullet"/>
      <w:lvlText w:val=""/>
      <w:lvlJc w:val="left"/>
      <w:pPr>
        <w:tabs>
          <w:tab w:val="num" w:pos="2880"/>
        </w:tabs>
        <w:ind w:left="2880" w:hanging="360"/>
      </w:pPr>
      <w:rPr>
        <w:rFonts w:ascii="Symbol" w:hAnsi="Symbol"/>
      </w:rPr>
    </w:lvl>
    <w:lvl w:ilvl="4" w:tplc="9526605A">
      <w:start w:val="1"/>
      <w:numFmt w:val="bullet"/>
      <w:lvlText w:val="o"/>
      <w:lvlJc w:val="left"/>
      <w:pPr>
        <w:tabs>
          <w:tab w:val="num" w:pos="3600"/>
        </w:tabs>
        <w:ind w:left="3600" w:hanging="360"/>
      </w:pPr>
      <w:rPr>
        <w:rFonts w:ascii="Courier New" w:hAnsi="Courier New"/>
      </w:rPr>
    </w:lvl>
    <w:lvl w:ilvl="5" w:tplc="DAB8423C">
      <w:start w:val="1"/>
      <w:numFmt w:val="bullet"/>
      <w:lvlText w:val=""/>
      <w:lvlJc w:val="left"/>
      <w:pPr>
        <w:tabs>
          <w:tab w:val="num" w:pos="4320"/>
        </w:tabs>
        <w:ind w:left="4320" w:hanging="360"/>
      </w:pPr>
      <w:rPr>
        <w:rFonts w:ascii="Wingdings" w:hAnsi="Wingdings"/>
      </w:rPr>
    </w:lvl>
    <w:lvl w:ilvl="6" w:tplc="83EA156A">
      <w:start w:val="1"/>
      <w:numFmt w:val="bullet"/>
      <w:lvlText w:val=""/>
      <w:lvlJc w:val="left"/>
      <w:pPr>
        <w:tabs>
          <w:tab w:val="num" w:pos="5040"/>
        </w:tabs>
        <w:ind w:left="5040" w:hanging="360"/>
      </w:pPr>
      <w:rPr>
        <w:rFonts w:ascii="Symbol" w:hAnsi="Symbol"/>
      </w:rPr>
    </w:lvl>
    <w:lvl w:ilvl="7" w:tplc="D9147A4C">
      <w:start w:val="1"/>
      <w:numFmt w:val="bullet"/>
      <w:lvlText w:val="o"/>
      <w:lvlJc w:val="left"/>
      <w:pPr>
        <w:tabs>
          <w:tab w:val="num" w:pos="5760"/>
        </w:tabs>
        <w:ind w:left="5760" w:hanging="360"/>
      </w:pPr>
      <w:rPr>
        <w:rFonts w:ascii="Courier New" w:hAnsi="Courier New"/>
      </w:rPr>
    </w:lvl>
    <w:lvl w:ilvl="8" w:tplc="27FE9B5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2338839A">
      <w:start w:val="1"/>
      <w:numFmt w:val="bullet"/>
      <w:lvlText w:val=""/>
      <w:lvlJc w:val="left"/>
      <w:pPr>
        <w:ind w:left="720" w:hanging="360"/>
      </w:pPr>
      <w:rPr>
        <w:rFonts w:ascii="Symbol" w:hAnsi="Symbol"/>
      </w:rPr>
    </w:lvl>
    <w:lvl w:ilvl="1" w:tplc="4DD455FC">
      <w:start w:val="1"/>
      <w:numFmt w:val="bullet"/>
      <w:lvlText w:val="o"/>
      <w:lvlJc w:val="left"/>
      <w:pPr>
        <w:tabs>
          <w:tab w:val="num" w:pos="1440"/>
        </w:tabs>
        <w:ind w:left="1440" w:hanging="360"/>
      </w:pPr>
      <w:rPr>
        <w:rFonts w:ascii="Courier New" w:hAnsi="Courier New"/>
      </w:rPr>
    </w:lvl>
    <w:lvl w:ilvl="2" w:tplc="3CA61194">
      <w:start w:val="1"/>
      <w:numFmt w:val="bullet"/>
      <w:lvlText w:val=""/>
      <w:lvlJc w:val="left"/>
      <w:pPr>
        <w:tabs>
          <w:tab w:val="num" w:pos="2160"/>
        </w:tabs>
        <w:ind w:left="2160" w:hanging="360"/>
      </w:pPr>
      <w:rPr>
        <w:rFonts w:ascii="Wingdings" w:hAnsi="Wingdings"/>
      </w:rPr>
    </w:lvl>
    <w:lvl w:ilvl="3" w:tplc="E0C0E290">
      <w:start w:val="1"/>
      <w:numFmt w:val="bullet"/>
      <w:lvlText w:val=""/>
      <w:lvlJc w:val="left"/>
      <w:pPr>
        <w:tabs>
          <w:tab w:val="num" w:pos="2880"/>
        </w:tabs>
        <w:ind w:left="2880" w:hanging="360"/>
      </w:pPr>
      <w:rPr>
        <w:rFonts w:ascii="Symbol" w:hAnsi="Symbol"/>
      </w:rPr>
    </w:lvl>
    <w:lvl w:ilvl="4" w:tplc="5038FEE2">
      <w:start w:val="1"/>
      <w:numFmt w:val="bullet"/>
      <w:lvlText w:val="o"/>
      <w:lvlJc w:val="left"/>
      <w:pPr>
        <w:tabs>
          <w:tab w:val="num" w:pos="3600"/>
        </w:tabs>
        <w:ind w:left="3600" w:hanging="360"/>
      </w:pPr>
      <w:rPr>
        <w:rFonts w:ascii="Courier New" w:hAnsi="Courier New"/>
      </w:rPr>
    </w:lvl>
    <w:lvl w:ilvl="5" w:tplc="C9C4D75A">
      <w:start w:val="1"/>
      <w:numFmt w:val="bullet"/>
      <w:lvlText w:val=""/>
      <w:lvlJc w:val="left"/>
      <w:pPr>
        <w:tabs>
          <w:tab w:val="num" w:pos="4320"/>
        </w:tabs>
        <w:ind w:left="4320" w:hanging="360"/>
      </w:pPr>
      <w:rPr>
        <w:rFonts w:ascii="Wingdings" w:hAnsi="Wingdings"/>
      </w:rPr>
    </w:lvl>
    <w:lvl w:ilvl="6" w:tplc="12F45AB2">
      <w:start w:val="1"/>
      <w:numFmt w:val="bullet"/>
      <w:lvlText w:val=""/>
      <w:lvlJc w:val="left"/>
      <w:pPr>
        <w:tabs>
          <w:tab w:val="num" w:pos="5040"/>
        </w:tabs>
        <w:ind w:left="5040" w:hanging="360"/>
      </w:pPr>
      <w:rPr>
        <w:rFonts w:ascii="Symbol" w:hAnsi="Symbol"/>
      </w:rPr>
    </w:lvl>
    <w:lvl w:ilvl="7" w:tplc="BB6CB9FE">
      <w:start w:val="1"/>
      <w:numFmt w:val="bullet"/>
      <w:lvlText w:val="o"/>
      <w:lvlJc w:val="left"/>
      <w:pPr>
        <w:tabs>
          <w:tab w:val="num" w:pos="5760"/>
        </w:tabs>
        <w:ind w:left="5760" w:hanging="360"/>
      </w:pPr>
      <w:rPr>
        <w:rFonts w:ascii="Courier New" w:hAnsi="Courier New"/>
      </w:rPr>
    </w:lvl>
    <w:lvl w:ilvl="8" w:tplc="D97027DA">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8BDACB4E">
      <w:start w:val="1"/>
      <w:numFmt w:val="bullet"/>
      <w:lvlText w:val=""/>
      <w:lvlJc w:val="left"/>
      <w:pPr>
        <w:ind w:left="720" w:hanging="360"/>
      </w:pPr>
      <w:rPr>
        <w:rFonts w:ascii="Symbol" w:hAnsi="Symbol"/>
      </w:rPr>
    </w:lvl>
    <w:lvl w:ilvl="1" w:tplc="16F2AFC0">
      <w:start w:val="1"/>
      <w:numFmt w:val="bullet"/>
      <w:lvlText w:val="o"/>
      <w:lvlJc w:val="left"/>
      <w:pPr>
        <w:tabs>
          <w:tab w:val="num" w:pos="1440"/>
        </w:tabs>
        <w:ind w:left="1440" w:hanging="360"/>
      </w:pPr>
      <w:rPr>
        <w:rFonts w:ascii="Courier New" w:hAnsi="Courier New"/>
      </w:rPr>
    </w:lvl>
    <w:lvl w:ilvl="2" w:tplc="E500F120">
      <w:start w:val="1"/>
      <w:numFmt w:val="bullet"/>
      <w:lvlText w:val=""/>
      <w:lvlJc w:val="left"/>
      <w:pPr>
        <w:tabs>
          <w:tab w:val="num" w:pos="2160"/>
        </w:tabs>
        <w:ind w:left="2160" w:hanging="360"/>
      </w:pPr>
      <w:rPr>
        <w:rFonts w:ascii="Wingdings" w:hAnsi="Wingdings"/>
      </w:rPr>
    </w:lvl>
    <w:lvl w:ilvl="3" w:tplc="FE8A7BD8">
      <w:start w:val="1"/>
      <w:numFmt w:val="bullet"/>
      <w:lvlText w:val=""/>
      <w:lvlJc w:val="left"/>
      <w:pPr>
        <w:tabs>
          <w:tab w:val="num" w:pos="2880"/>
        </w:tabs>
        <w:ind w:left="2880" w:hanging="360"/>
      </w:pPr>
      <w:rPr>
        <w:rFonts w:ascii="Symbol" w:hAnsi="Symbol"/>
      </w:rPr>
    </w:lvl>
    <w:lvl w:ilvl="4" w:tplc="A9C698E0">
      <w:start w:val="1"/>
      <w:numFmt w:val="bullet"/>
      <w:lvlText w:val="o"/>
      <w:lvlJc w:val="left"/>
      <w:pPr>
        <w:tabs>
          <w:tab w:val="num" w:pos="3600"/>
        </w:tabs>
        <w:ind w:left="3600" w:hanging="360"/>
      </w:pPr>
      <w:rPr>
        <w:rFonts w:ascii="Courier New" w:hAnsi="Courier New"/>
      </w:rPr>
    </w:lvl>
    <w:lvl w:ilvl="5" w:tplc="63481AFC">
      <w:start w:val="1"/>
      <w:numFmt w:val="bullet"/>
      <w:lvlText w:val=""/>
      <w:lvlJc w:val="left"/>
      <w:pPr>
        <w:tabs>
          <w:tab w:val="num" w:pos="4320"/>
        </w:tabs>
        <w:ind w:left="4320" w:hanging="360"/>
      </w:pPr>
      <w:rPr>
        <w:rFonts w:ascii="Wingdings" w:hAnsi="Wingdings"/>
      </w:rPr>
    </w:lvl>
    <w:lvl w:ilvl="6" w:tplc="B5FAD4A6">
      <w:start w:val="1"/>
      <w:numFmt w:val="bullet"/>
      <w:lvlText w:val=""/>
      <w:lvlJc w:val="left"/>
      <w:pPr>
        <w:tabs>
          <w:tab w:val="num" w:pos="5040"/>
        </w:tabs>
        <w:ind w:left="5040" w:hanging="360"/>
      </w:pPr>
      <w:rPr>
        <w:rFonts w:ascii="Symbol" w:hAnsi="Symbol"/>
      </w:rPr>
    </w:lvl>
    <w:lvl w:ilvl="7" w:tplc="9B7A04CE">
      <w:start w:val="1"/>
      <w:numFmt w:val="bullet"/>
      <w:lvlText w:val="o"/>
      <w:lvlJc w:val="left"/>
      <w:pPr>
        <w:tabs>
          <w:tab w:val="num" w:pos="5760"/>
        </w:tabs>
        <w:ind w:left="5760" w:hanging="360"/>
      </w:pPr>
      <w:rPr>
        <w:rFonts w:ascii="Courier New" w:hAnsi="Courier New"/>
      </w:rPr>
    </w:lvl>
    <w:lvl w:ilvl="8" w:tplc="AB544290">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0CF45558">
      <w:start w:val="1"/>
      <w:numFmt w:val="bullet"/>
      <w:lvlText w:val=""/>
      <w:lvlJc w:val="left"/>
      <w:pPr>
        <w:ind w:left="720" w:hanging="360"/>
      </w:pPr>
      <w:rPr>
        <w:rFonts w:ascii="Symbol" w:hAnsi="Symbol"/>
      </w:rPr>
    </w:lvl>
    <w:lvl w:ilvl="1" w:tplc="83302DA0">
      <w:start w:val="1"/>
      <w:numFmt w:val="bullet"/>
      <w:lvlText w:val="o"/>
      <w:lvlJc w:val="left"/>
      <w:pPr>
        <w:tabs>
          <w:tab w:val="num" w:pos="1440"/>
        </w:tabs>
        <w:ind w:left="1440" w:hanging="360"/>
      </w:pPr>
      <w:rPr>
        <w:rFonts w:ascii="Courier New" w:hAnsi="Courier New"/>
      </w:rPr>
    </w:lvl>
    <w:lvl w:ilvl="2" w:tplc="C444EE1A">
      <w:start w:val="1"/>
      <w:numFmt w:val="bullet"/>
      <w:lvlText w:val=""/>
      <w:lvlJc w:val="left"/>
      <w:pPr>
        <w:tabs>
          <w:tab w:val="num" w:pos="2160"/>
        </w:tabs>
        <w:ind w:left="2160" w:hanging="360"/>
      </w:pPr>
      <w:rPr>
        <w:rFonts w:ascii="Wingdings" w:hAnsi="Wingdings"/>
      </w:rPr>
    </w:lvl>
    <w:lvl w:ilvl="3" w:tplc="22B868C2">
      <w:start w:val="1"/>
      <w:numFmt w:val="bullet"/>
      <w:lvlText w:val=""/>
      <w:lvlJc w:val="left"/>
      <w:pPr>
        <w:tabs>
          <w:tab w:val="num" w:pos="2880"/>
        </w:tabs>
        <w:ind w:left="2880" w:hanging="360"/>
      </w:pPr>
      <w:rPr>
        <w:rFonts w:ascii="Symbol" w:hAnsi="Symbol"/>
      </w:rPr>
    </w:lvl>
    <w:lvl w:ilvl="4" w:tplc="519C22E6">
      <w:start w:val="1"/>
      <w:numFmt w:val="bullet"/>
      <w:lvlText w:val="o"/>
      <w:lvlJc w:val="left"/>
      <w:pPr>
        <w:tabs>
          <w:tab w:val="num" w:pos="3600"/>
        </w:tabs>
        <w:ind w:left="3600" w:hanging="360"/>
      </w:pPr>
      <w:rPr>
        <w:rFonts w:ascii="Courier New" w:hAnsi="Courier New"/>
      </w:rPr>
    </w:lvl>
    <w:lvl w:ilvl="5" w:tplc="5C3E2D6C">
      <w:start w:val="1"/>
      <w:numFmt w:val="bullet"/>
      <w:lvlText w:val=""/>
      <w:lvlJc w:val="left"/>
      <w:pPr>
        <w:tabs>
          <w:tab w:val="num" w:pos="4320"/>
        </w:tabs>
        <w:ind w:left="4320" w:hanging="360"/>
      </w:pPr>
      <w:rPr>
        <w:rFonts w:ascii="Wingdings" w:hAnsi="Wingdings"/>
      </w:rPr>
    </w:lvl>
    <w:lvl w:ilvl="6" w:tplc="05980FE4">
      <w:start w:val="1"/>
      <w:numFmt w:val="bullet"/>
      <w:lvlText w:val=""/>
      <w:lvlJc w:val="left"/>
      <w:pPr>
        <w:tabs>
          <w:tab w:val="num" w:pos="5040"/>
        </w:tabs>
        <w:ind w:left="5040" w:hanging="360"/>
      </w:pPr>
      <w:rPr>
        <w:rFonts w:ascii="Symbol" w:hAnsi="Symbol"/>
      </w:rPr>
    </w:lvl>
    <w:lvl w:ilvl="7" w:tplc="E40054B6">
      <w:start w:val="1"/>
      <w:numFmt w:val="bullet"/>
      <w:lvlText w:val="o"/>
      <w:lvlJc w:val="left"/>
      <w:pPr>
        <w:tabs>
          <w:tab w:val="num" w:pos="5760"/>
        </w:tabs>
        <w:ind w:left="5760" w:hanging="360"/>
      </w:pPr>
      <w:rPr>
        <w:rFonts w:ascii="Courier New" w:hAnsi="Courier New"/>
      </w:rPr>
    </w:lvl>
    <w:lvl w:ilvl="8" w:tplc="622CC1D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1EA4FEF8">
      <w:start w:val="1"/>
      <w:numFmt w:val="bullet"/>
      <w:lvlText w:val=""/>
      <w:lvlJc w:val="left"/>
      <w:pPr>
        <w:ind w:left="720" w:hanging="360"/>
      </w:pPr>
      <w:rPr>
        <w:rFonts w:ascii="Symbol" w:hAnsi="Symbol"/>
      </w:rPr>
    </w:lvl>
    <w:lvl w:ilvl="1" w:tplc="028E3A46">
      <w:start w:val="1"/>
      <w:numFmt w:val="bullet"/>
      <w:lvlText w:val="o"/>
      <w:lvlJc w:val="left"/>
      <w:pPr>
        <w:tabs>
          <w:tab w:val="num" w:pos="1440"/>
        </w:tabs>
        <w:ind w:left="1440" w:hanging="360"/>
      </w:pPr>
      <w:rPr>
        <w:rFonts w:ascii="Courier New" w:hAnsi="Courier New"/>
      </w:rPr>
    </w:lvl>
    <w:lvl w:ilvl="2" w:tplc="F2A8C384">
      <w:start w:val="1"/>
      <w:numFmt w:val="bullet"/>
      <w:lvlText w:val=""/>
      <w:lvlJc w:val="left"/>
      <w:pPr>
        <w:tabs>
          <w:tab w:val="num" w:pos="2160"/>
        </w:tabs>
        <w:ind w:left="2160" w:hanging="360"/>
      </w:pPr>
      <w:rPr>
        <w:rFonts w:ascii="Wingdings" w:hAnsi="Wingdings"/>
      </w:rPr>
    </w:lvl>
    <w:lvl w:ilvl="3" w:tplc="49B86486">
      <w:start w:val="1"/>
      <w:numFmt w:val="bullet"/>
      <w:lvlText w:val=""/>
      <w:lvlJc w:val="left"/>
      <w:pPr>
        <w:tabs>
          <w:tab w:val="num" w:pos="2880"/>
        </w:tabs>
        <w:ind w:left="2880" w:hanging="360"/>
      </w:pPr>
      <w:rPr>
        <w:rFonts w:ascii="Symbol" w:hAnsi="Symbol"/>
      </w:rPr>
    </w:lvl>
    <w:lvl w:ilvl="4" w:tplc="DD70CA58">
      <w:start w:val="1"/>
      <w:numFmt w:val="bullet"/>
      <w:lvlText w:val="o"/>
      <w:lvlJc w:val="left"/>
      <w:pPr>
        <w:tabs>
          <w:tab w:val="num" w:pos="3600"/>
        </w:tabs>
        <w:ind w:left="3600" w:hanging="360"/>
      </w:pPr>
      <w:rPr>
        <w:rFonts w:ascii="Courier New" w:hAnsi="Courier New"/>
      </w:rPr>
    </w:lvl>
    <w:lvl w:ilvl="5" w:tplc="10747B8E">
      <w:start w:val="1"/>
      <w:numFmt w:val="bullet"/>
      <w:lvlText w:val=""/>
      <w:lvlJc w:val="left"/>
      <w:pPr>
        <w:tabs>
          <w:tab w:val="num" w:pos="4320"/>
        </w:tabs>
        <w:ind w:left="4320" w:hanging="360"/>
      </w:pPr>
      <w:rPr>
        <w:rFonts w:ascii="Wingdings" w:hAnsi="Wingdings"/>
      </w:rPr>
    </w:lvl>
    <w:lvl w:ilvl="6" w:tplc="92DA2712">
      <w:start w:val="1"/>
      <w:numFmt w:val="bullet"/>
      <w:lvlText w:val=""/>
      <w:lvlJc w:val="left"/>
      <w:pPr>
        <w:tabs>
          <w:tab w:val="num" w:pos="5040"/>
        </w:tabs>
        <w:ind w:left="5040" w:hanging="360"/>
      </w:pPr>
      <w:rPr>
        <w:rFonts w:ascii="Symbol" w:hAnsi="Symbol"/>
      </w:rPr>
    </w:lvl>
    <w:lvl w:ilvl="7" w:tplc="479C99AA">
      <w:start w:val="1"/>
      <w:numFmt w:val="bullet"/>
      <w:lvlText w:val="o"/>
      <w:lvlJc w:val="left"/>
      <w:pPr>
        <w:tabs>
          <w:tab w:val="num" w:pos="5760"/>
        </w:tabs>
        <w:ind w:left="5760" w:hanging="360"/>
      </w:pPr>
      <w:rPr>
        <w:rFonts w:ascii="Courier New" w:hAnsi="Courier New"/>
      </w:rPr>
    </w:lvl>
    <w:lvl w:ilvl="8" w:tplc="943C2C32">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534054A4">
      <w:start w:val="1"/>
      <w:numFmt w:val="bullet"/>
      <w:lvlText w:val=""/>
      <w:lvlJc w:val="left"/>
      <w:pPr>
        <w:ind w:left="720" w:hanging="360"/>
      </w:pPr>
      <w:rPr>
        <w:rFonts w:ascii="Symbol" w:hAnsi="Symbol"/>
      </w:rPr>
    </w:lvl>
    <w:lvl w:ilvl="1" w:tplc="A9B61CB2">
      <w:start w:val="1"/>
      <w:numFmt w:val="bullet"/>
      <w:lvlText w:val="o"/>
      <w:lvlJc w:val="left"/>
      <w:pPr>
        <w:tabs>
          <w:tab w:val="num" w:pos="1440"/>
        </w:tabs>
        <w:ind w:left="1440" w:hanging="360"/>
      </w:pPr>
      <w:rPr>
        <w:rFonts w:ascii="Courier New" w:hAnsi="Courier New"/>
      </w:rPr>
    </w:lvl>
    <w:lvl w:ilvl="2" w:tplc="25C8E9FE">
      <w:start w:val="1"/>
      <w:numFmt w:val="bullet"/>
      <w:lvlText w:val=""/>
      <w:lvlJc w:val="left"/>
      <w:pPr>
        <w:tabs>
          <w:tab w:val="num" w:pos="2160"/>
        </w:tabs>
        <w:ind w:left="2160" w:hanging="360"/>
      </w:pPr>
      <w:rPr>
        <w:rFonts w:ascii="Wingdings" w:hAnsi="Wingdings"/>
      </w:rPr>
    </w:lvl>
    <w:lvl w:ilvl="3" w:tplc="446A0C14">
      <w:start w:val="1"/>
      <w:numFmt w:val="bullet"/>
      <w:lvlText w:val=""/>
      <w:lvlJc w:val="left"/>
      <w:pPr>
        <w:tabs>
          <w:tab w:val="num" w:pos="2880"/>
        </w:tabs>
        <w:ind w:left="2880" w:hanging="360"/>
      </w:pPr>
      <w:rPr>
        <w:rFonts w:ascii="Symbol" w:hAnsi="Symbol"/>
      </w:rPr>
    </w:lvl>
    <w:lvl w:ilvl="4" w:tplc="CC2EAE02">
      <w:start w:val="1"/>
      <w:numFmt w:val="bullet"/>
      <w:lvlText w:val="o"/>
      <w:lvlJc w:val="left"/>
      <w:pPr>
        <w:tabs>
          <w:tab w:val="num" w:pos="3600"/>
        </w:tabs>
        <w:ind w:left="3600" w:hanging="360"/>
      </w:pPr>
      <w:rPr>
        <w:rFonts w:ascii="Courier New" w:hAnsi="Courier New"/>
      </w:rPr>
    </w:lvl>
    <w:lvl w:ilvl="5" w:tplc="2CF4E854">
      <w:start w:val="1"/>
      <w:numFmt w:val="bullet"/>
      <w:lvlText w:val=""/>
      <w:lvlJc w:val="left"/>
      <w:pPr>
        <w:tabs>
          <w:tab w:val="num" w:pos="4320"/>
        </w:tabs>
        <w:ind w:left="4320" w:hanging="360"/>
      </w:pPr>
      <w:rPr>
        <w:rFonts w:ascii="Wingdings" w:hAnsi="Wingdings"/>
      </w:rPr>
    </w:lvl>
    <w:lvl w:ilvl="6" w:tplc="7084D6DE">
      <w:start w:val="1"/>
      <w:numFmt w:val="bullet"/>
      <w:lvlText w:val=""/>
      <w:lvlJc w:val="left"/>
      <w:pPr>
        <w:tabs>
          <w:tab w:val="num" w:pos="5040"/>
        </w:tabs>
        <w:ind w:left="5040" w:hanging="360"/>
      </w:pPr>
      <w:rPr>
        <w:rFonts w:ascii="Symbol" w:hAnsi="Symbol"/>
      </w:rPr>
    </w:lvl>
    <w:lvl w:ilvl="7" w:tplc="93CA52E4">
      <w:start w:val="1"/>
      <w:numFmt w:val="bullet"/>
      <w:lvlText w:val="o"/>
      <w:lvlJc w:val="left"/>
      <w:pPr>
        <w:tabs>
          <w:tab w:val="num" w:pos="5760"/>
        </w:tabs>
        <w:ind w:left="5760" w:hanging="360"/>
      </w:pPr>
      <w:rPr>
        <w:rFonts w:ascii="Courier New" w:hAnsi="Courier New"/>
      </w:rPr>
    </w:lvl>
    <w:lvl w:ilvl="8" w:tplc="85F0C6C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153AC09A">
      <w:start w:val="1"/>
      <w:numFmt w:val="bullet"/>
      <w:lvlText w:val=""/>
      <w:lvlJc w:val="left"/>
      <w:pPr>
        <w:ind w:left="720" w:hanging="360"/>
      </w:pPr>
      <w:rPr>
        <w:rFonts w:ascii="Symbol" w:hAnsi="Symbol"/>
      </w:rPr>
    </w:lvl>
    <w:lvl w:ilvl="1" w:tplc="7F3A5F86">
      <w:start w:val="1"/>
      <w:numFmt w:val="bullet"/>
      <w:lvlText w:val="o"/>
      <w:lvlJc w:val="left"/>
      <w:pPr>
        <w:tabs>
          <w:tab w:val="num" w:pos="1440"/>
        </w:tabs>
        <w:ind w:left="1440" w:hanging="360"/>
      </w:pPr>
      <w:rPr>
        <w:rFonts w:ascii="Courier New" w:hAnsi="Courier New"/>
      </w:rPr>
    </w:lvl>
    <w:lvl w:ilvl="2" w:tplc="233E7FDA">
      <w:start w:val="1"/>
      <w:numFmt w:val="bullet"/>
      <w:lvlText w:val=""/>
      <w:lvlJc w:val="left"/>
      <w:pPr>
        <w:tabs>
          <w:tab w:val="num" w:pos="2160"/>
        </w:tabs>
        <w:ind w:left="2160" w:hanging="360"/>
      </w:pPr>
      <w:rPr>
        <w:rFonts w:ascii="Wingdings" w:hAnsi="Wingdings"/>
      </w:rPr>
    </w:lvl>
    <w:lvl w:ilvl="3" w:tplc="3A04343A">
      <w:start w:val="1"/>
      <w:numFmt w:val="bullet"/>
      <w:lvlText w:val=""/>
      <w:lvlJc w:val="left"/>
      <w:pPr>
        <w:tabs>
          <w:tab w:val="num" w:pos="2880"/>
        </w:tabs>
        <w:ind w:left="2880" w:hanging="360"/>
      </w:pPr>
      <w:rPr>
        <w:rFonts w:ascii="Symbol" w:hAnsi="Symbol"/>
      </w:rPr>
    </w:lvl>
    <w:lvl w:ilvl="4" w:tplc="12D8597E">
      <w:start w:val="1"/>
      <w:numFmt w:val="bullet"/>
      <w:lvlText w:val="o"/>
      <w:lvlJc w:val="left"/>
      <w:pPr>
        <w:tabs>
          <w:tab w:val="num" w:pos="3600"/>
        </w:tabs>
        <w:ind w:left="3600" w:hanging="360"/>
      </w:pPr>
      <w:rPr>
        <w:rFonts w:ascii="Courier New" w:hAnsi="Courier New"/>
      </w:rPr>
    </w:lvl>
    <w:lvl w:ilvl="5" w:tplc="B07AEBE0">
      <w:start w:val="1"/>
      <w:numFmt w:val="bullet"/>
      <w:lvlText w:val=""/>
      <w:lvlJc w:val="left"/>
      <w:pPr>
        <w:tabs>
          <w:tab w:val="num" w:pos="4320"/>
        </w:tabs>
        <w:ind w:left="4320" w:hanging="360"/>
      </w:pPr>
      <w:rPr>
        <w:rFonts w:ascii="Wingdings" w:hAnsi="Wingdings"/>
      </w:rPr>
    </w:lvl>
    <w:lvl w:ilvl="6" w:tplc="903499FE">
      <w:start w:val="1"/>
      <w:numFmt w:val="bullet"/>
      <w:lvlText w:val=""/>
      <w:lvlJc w:val="left"/>
      <w:pPr>
        <w:tabs>
          <w:tab w:val="num" w:pos="5040"/>
        </w:tabs>
        <w:ind w:left="5040" w:hanging="360"/>
      </w:pPr>
      <w:rPr>
        <w:rFonts w:ascii="Symbol" w:hAnsi="Symbol"/>
      </w:rPr>
    </w:lvl>
    <w:lvl w:ilvl="7" w:tplc="4AB0BDBC">
      <w:start w:val="1"/>
      <w:numFmt w:val="bullet"/>
      <w:lvlText w:val="o"/>
      <w:lvlJc w:val="left"/>
      <w:pPr>
        <w:tabs>
          <w:tab w:val="num" w:pos="5760"/>
        </w:tabs>
        <w:ind w:left="5760" w:hanging="360"/>
      </w:pPr>
      <w:rPr>
        <w:rFonts w:ascii="Courier New" w:hAnsi="Courier New"/>
      </w:rPr>
    </w:lvl>
    <w:lvl w:ilvl="8" w:tplc="66961B36">
      <w:start w:val="1"/>
      <w:numFmt w:val="bullet"/>
      <w:lvlText w:val=""/>
      <w:lvlJc w:val="left"/>
      <w:pPr>
        <w:tabs>
          <w:tab w:val="num" w:pos="6480"/>
        </w:tabs>
        <w:ind w:left="6480" w:hanging="360"/>
      </w:pPr>
      <w:rPr>
        <w:rFonts w:ascii="Wingdings" w:hAnsi="Wingdings"/>
      </w:rPr>
    </w:lvl>
  </w:abstractNum>
  <w:num w:numId="1" w16cid:durableId="1877886964">
    <w:abstractNumId w:val="0"/>
  </w:num>
  <w:num w:numId="2" w16cid:durableId="481775943">
    <w:abstractNumId w:val="1"/>
  </w:num>
  <w:num w:numId="3" w16cid:durableId="310791716">
    <w:abstractNumId w:val="2"/>
  </w:num>
  <w:num w:numId="4" w16cid:durableId="282811244">
    <w:abstractNumId w:val="3"/>
  </w:num>
  <w:num w:numId="5" w16cid:durableId="1044794032">
    <w:abstractNumId w:val="4"/>
  </w:num>
  <w:num w:numId="6" w16cid:durableId="1316840013">
    <w:abstractNumId w:val="5"/>
  </w:num>
  <w:num w:numId="7" w16cid:durableId="231240151">
    <w:abstractNumId w:val="6"/>
  </w:num>
  <w:num w:numId="8" w16cid:durableId="1985348066">
    <w:abstractNumId w:val="7"/>
  </w:num>
  <w:num w:numId="9" w16cid:durableId="1194146628">
    <w:abstractNumId w:val="8"/>
  </w:num>
  <w:num w:numId="10" w16cid:durableId="442040359">
    <w:abstractNumId w:val="9"/>
  </w:num>
  <w:num w:numId="11" w16cid:durableId="1579707329">
    <w:abstractNumId w:val="10"/>
  </w:num>
  <w:num w:numId="12" w16cid:durableId="872421067">
    <w:abstractNumId w:val="11"/>
  </w:num>
  <w:num w:numId="13" w16cid:durableId="2073305334">
    <w:abstractNumId w:val="12"/>
  </w:num>
  <w:num w:numId="14" w16cid:durableId="7511211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37"/>
    <w:rsid w:val="00006B28"/>
    <w:rsid w:val="00060DD5"/>
    <w:rsid w:val="00081BC1"/>
    <w:rsid w:val="00084623"/>
    <w:rsid w:val="00094398"/>
    <w:rsid w:val="000E19F8"/>
    <w:rsid w:val="000F36AF"/>
    <w:rsid w:val="000F37BE"/>
    <w:rsid w:val="00136A69"/>
    <w:rsid w:val="00141152"/>
    <w:rsid w:val="00141A04"/>
    <w:rsid w:val="001953FD"/>
    <w:rsid w:val="00195D7B"/>
    <w:rsid w:val="001A398B"/>
    <w:rsid w:val="001B2899"/>
    <w:rsid w:val="001C0D86"/>
    <w:rsid w:val="001C1102"/>
    <w:rsid w:val="001C5A8A"/>
    <w:rsid w:val="001D1643"/>
    <w:rsid w:val="00201081"/>
    <w:rsid w:val="00214F8C"/>
    <w:rsid w:val="0022077A"/>
    <w:rsid w:val="00252E65"/>
    <w:rsid w:val="0026165B"/>
    <w:rsid w:val="002821E5"/>
    <w:rsid w:val="002A0264"/>
    <w:rsid w:val="002C7674"/>
    <w:rsid w:val="00300A3F"/>
    <w:rsid w:val="00302295"/>
    <w:rsid w:val="00306983"/>
    <w:rsid w:val="00314738"/>
    <w:rsid w:val="003452CC"/>
    <w:rsid w:val="00354988"/>
    <w:rsid w:val="00373635"/>
    <w:rsid w:val="003754F9"/>
    <w:rsid w:val="0039298D"/>
    <w:rsid w:val="003D296D"/>
    <w:rsid w:val="00413E42"/>
    <w:rsid w:val="00425D61"/>
    <w:rsid w:val="00463255"/>
    <w:rsid w:val="00482EF9"/>
    <w:rsid w:val="00483FF4"/>
    <w:rsid w:val="00496F89"/>
    <w:rsid w:val="004A28C2"/>
    <w:rsid w:val="004B43AE"/>
    <w:rsid w:val="004D5F73"/>
    <w:rsid w:val="004E0BCA"/>
    <w:rsid w:val="005303EF"/>
    <w:rsid w:val="005529F2"/>
    <w:rsid w:val="0056360E"/>
    <w:rsid w:val="00572329"/>
    <w:rsid w:val="0059332C"/>
    <w:rsid w:val="005A0D95"/>
    <w:rsid w:val="005F12D2"/>
    <w:rsid w:val="005F734D"/>
    <w:rsid w:val="005F7E59"/>
    <w:rsid w:val="006016E5"/>
    <w:rsid w:val="00603889"/>
    <w:rsid w:val="00605719"/>
    <w:rsid w:val="006A771B"/>
    <w:rsid w:val="006D1548"/>
    <w:rsid w:val="006F495C"/>
    <w:rsid w:val="00703F7D"/>
    <w:rsid w:val="00704461"/>
    <w:rsid w:val="007147CE"/>
    <w:rsid w:val="00744D72"/>
    <w:rsid w:val="00752FE8"/>
    <w:rsid w:val="00783828"/>
    <w:rsid w:val="007D29AC"/>
    <w:rsid w:val="007D4166"/>
    <w:rsid w:val="00800606"/>
    <w:rsid w:val="00802DFE"/>
    <w:rsid w:val="00845697"/>
    <w:rsid w:val="00853C1A"/>
    <w:rsid w:val="00866E32"/>
    <w:rsid w:val="00870985"/>
    <w:rsid w:val="008726D5"/>
    <w:rsid w:val="0088309D"/>
    <w:rsid w:val="008A23D8"/>
    <w:rsid w:val="008C4209"/>
    <w:rsid w:val="00956660"/>
    <w:rsid w:val="00986A49"/>
    <w:rsid w:val="00A41142"/>
    <w:rsid w:val="00A72D4A"/>
    <w:rsid w:val="00A80622"/>
    <w:rsid w:val="00A81C7D"/>
    <w:rsid w:val="00A85086"/>
    <w:rsid w:val="00A93F6E"/>
    <w:rsid w:val="00AA7046"/>
    <w:rsid w:val="00AB2717"/>
    <w:rsid w:val="00AC02A6"/>
    <w:rsid w:val="00B41924"/>
    <w:rsid w:val="00B659EF"/>
    <w:rsid w:val="00B8752E"/>
    <w:rsid w:val="00BD2936"/>
    <w:rsid w:val="00BF3823"/>
    <w:rsid w:val="00C057E0"/>
    <w:rsid w:val="00C40B55"/>
    <w:rsid w:val="00C47AAF"/>
    <w:rsid w:val="00C53F0F"/>
    <w:rsid w:val="00C703D3"/>
    <w:rsid w:val="00C74813"/>
    <w:rsid w:val="00C76B51"/>
    <w:rsid w:val="00C85AF9"/>
    <w:rsid w:val="00CD108E"/>
    <w:rsid w:val="00CF5D45"/>
    <w:rsid w:val="00D00053"/>
    <w:rsid w:val="00D04D83"/>
    <w:rsid w:val="00D106A7"/>
    <w:rsid w:val="00D31CC6"/>
    <w:rsid w:val="00D34878"/>
    <w:rsid w:val="00D36DA5"/>
    <w:rsid w:val="00D531D9"/>
    <w:rsid w:val="00D61841"/>
    <w:rsid w:val="00D832F9"/>
    <w:rsid w:val="00DA2E2B"/>
    <w:rsid w:val="00DA591B"/>
    <w:rsid w:val="00DF7BFA"/>
    <w:rsid w:val="00E06A75"/>
    <w:rsid w:val="00E20CA6"/>
    <w:rsid w:val="00E36638"/>
    <w:rsid w:val="00E50FC5"/>
    <w:rsid w:val="00E5511F"/>
    <w:rsid w:val="00E7047A"/>
    <w:rsid w:val="00E73A08"/>
    <w:rsid w:val="00E87486"/>
    <w:rsid w:val="00E92352"/>
    <w:rsid w:val="00E947CB"/>
    <w:rsid w:val="00ED1DDB"/>
    <w:rsid w:val="00ED4A46"/>
    <w:rsid w:val="00F25AD1"/>
    <w:rsid w:val="00F47069"/>
    <w:rsid w:val="00F73037"/>
    <w:rsid w:val="00F84972"/>
    <w:rsid w:val="00FB08CC"/>
    <w:rsid w:val="00FB749C"/>
    <w:rsid w:val="00FC06A6"/>
    <w:rsid w:val="00FE34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7362"/>
  <w15:docId w15:val="{02EF63A2-4618-4140-B678-E3E48ECF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00" w:lineRule="atLeast"/>
    </w:pPr>
  </w:style>
  <w:style w:type="paragraph" w:customStyle="1" w:styleId="div">
    <w:name w:val="div"/>
    <w:basedOn w:val="Normal"/>
  </w:style>
  <w:style w:type="paragraph" w:customStyle="1" w:styleId="divdocumentdivfirstsection">
    <w:name w:val="div_document_div_firstsection"/>
    <w:basedOn w:val="Normal"/>
  </w:style>
  <w:style w:type="character" w:customStyle="1" w:styleId="divdocumentdivPARAGRAPHNAME">
    <w:name w:val="div_document_div_PARAGRAPH_NAME"/>
    <w:basedOn w:val="DefaultParagraphFont"/>
    <w:rPr>
      <w:color w:val="FFFFFF"/>
      <w:bdr w:val="none" w:sz="0" w:space="0" w:color="auto"/>
      <w:shd w:val="clear" w:color="auto" w:fill="394D6B"/>
    </w:rPr>
  </w:style>
  <w:style w:type="paragraph" w:customStyle="1" w:styleId="divname">
    <w:name w:val="div_name"/>
    <w:basedOn w:val="div"/>
    <w:pPr>
      <w:spacing w:line="720" w:lineRule="atLeast"/>
    </w:pPr>
    <w:rPr>
      <w:sz w:val="52"/>
      <w:szCs w:val="52"/>
    </w:rPr>
  </w:style>
  <w:style w:type="paragraph" w:customStyle="1" w:styleId="monogram">
    <w:name w:val="monogram"/>
    <w:basedOn w:val="Normal"/>
    <w:pPr>
      <w:pBdr>
        <w:top w:val="none" w:sz="0" w:space="20" w:color="auto"/>
      </w:pBdr>
      <w:jc w:val="center"/>
    </w:pPr>
    <w:rPr>
      <w:rFonts w:ascii="Palatino Linotype" w:eastAsia="Palatino Linotype" w:hAnsi="Palatino Linotype" w:cs="Palatino Linotype"/>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0"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character" w:customStyle="1" w:styleId="documenttotl-expr">
    <w:name w:val="document_totl-expr"/>
    <w:basedOn w:val="DefaultParagraphFont"/>
    <w:rPr>
      <w:i/>
      <w:iCs/>
      <w:color w:val="FFFFFF"/>
      <w:sz w:val="16"/>
      <w:szCs w:val="16"/>
    </w:rPr>
  </w:style>
  <w:style w:type="paragraph" w:customStyle="1" w:styleId="divdocumentulli">
    <w:name w:val="div_document_ul_li"/>
    <w:basedOn w:val="Normal"/>
    <w:pPr>
      <w:pBdr>
        <w:left w:val="none" w:sz="0" w:space="2" w:color="auto"/>
      </w:pBdr>
    </w:pPr>
  </w:style>
  <w:style w:type="paragraph" w:customStyle="1" w:styleId="paddingdiv">
    <w:name w:val="paddingdiv"/>
    <w:basedOn w:val="Normal"/>
    <w:pPr>
      <w:spacing w:line="4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character" w:customStyle="1" w:styleId="a">
    <w:name w:val="a"/>
    <w:basedOn w:val="DefaultParagraphFont"/>
    <w:rPr>
      <w:sz w:val="24"/>
      <w:szCs w:val="24"/>
      <w:bdr w:val="none" w:sz="0" w:space="0" w:color="auto"/>
      <w:vertAlign w:val="baseline"/>
    </w:rPr>
  </w:style>
  <w:style w:type="table" w:customStyle="1" w:styleId="documentaddress">
    <w:name w:val="document_address"/>
    <w:basedOn w:val="TableNormal"/>
    <w:tblPr/>
  </w:style>
  <w:style w:type="paragraph" w:customStyle="1" w:styleId="divdocumentsectionskillSec">
    <w:name w:val="div_document_section_skillSec"/>
    <w:basedOn w:val="Normal"/>
  </w:style>
  <w:style w:type="paragraph" w:customStyle="1" w:styleId="divdocumentright-boxheading">
    <w:name w:val="div_document_right-box_heading"/>
    <w:basedOn w:val="Normal"/>
    <w:pPr>
      <w:pBdr>
        <w:top w:val="single" w:sz="8" w:space="0" w:color="C4C4C4"/>
      </w:pBdr>
    </w:pPr>
  </w:style>
  <w:style w:type="paragraph" w:customStyle="1" w:styleId="divdocumentskillSecdivparagraph">
    <w:name w:val="div_document_skillSec_div_paragraph"/>
    <w:basedOn w:val="Normal"/>
  </w:style>
  <w:style w:type="character" w:customStyle="1" w:styleId="documentskillSecparagraphfieldp">
    <w:name w:val="document_skillSec_paragraph_field_p"/>
    <w:basedOn w:val="DefaultParagraphFont"/>
  </w:style>
  <w:style w:type="paragraph" w:customStyle="1" w:styleId="divdocumentsectionskillSecscspdiv">
    <w:name w:val="div_document_section_skillSec_scspdiv"/>
    <w:basedOn w:val="Normal"/>
    <w:pPr>
      <w:spacing w:line="400" w:lineRule="atLeast"/>
    </w:p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 w:type="paragraph" w:styleId="Footer">
    <w:name w:val="footer"/>
    <w:basedOn w:val="Normal"/>
    <w:link w:val="FooterChar"/>
    <w:uiPriority w:val="99"/>
    <w:unhideWhenUsed/>
    <w:rsid w:val="00744D72"/>
    <w:pPr>
      <w:tabs>
        <w:tab w:val="center" w:pos="4513"/>
        <w:tab w:val="right" w:pos="9026"/>
      </w:tabs>
    </w:pPr>
  </w:style>
  <w:style w:type="character" w:customStyle="1" w:styleId="FooterChar">
    <w:name w:val="Footer Char"/>
    <w:basedOn w:val="DefaultParagraphFont"/>
    <w:link w:val="Footer"/>
    <w:uiPriority w:val="99"/>
    <w:rsid w:val="00744D72"/>
    <w:rPr>
      <w:sz w:val="24"/>
      <w:szCs w:val="24"/>
    </w:rPr>
  </w:style>
  <w:style w:type="paragraph" w:styleId="Header">
    <w:name w:val="header"/>
    <w:basedOn w:val="Normal"/>
    <w:link w:val="HeaderChar"/>
    <w:uiPriority w:val="99"/>
    <w:unhideWhenUsed/>
    <w:rsid w:val="00C057E0"/>
    <w:pPr>
      <w:tabs>
        <w:tab w:val="center" w:pos="4513"/>
        <w:tab w:val="right" w:pos="9026"/>
      </w:tabs>
    </w:pPr>
  </w:style>
  <w:style w:type="character" w:customStyle="1" w:styleId="HeaderChar">
    <w:name w:val="Header Char"/>
    <w:basedOn w:val="DefaultParagraphFont"/>
    <w:link w:val="Header"/>
    <w:uiPriority w:val="99"/>
    <w:rsid w:val="00C057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old.pro/my/joakim%2Dkarlsson%2D260121111334/556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969f781-1773-44cf-be8c-85ed86f97545}" enabled="1" method="Standard" siteId="{afa78dff-85bb-46f3-b036-b43bcf79c49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698</Words>
  <Characters>4684</Characters>
  <Application>Microsoft Office Word</Application>
  <DocSecurity>0</DocSecurity>
  <Lines>161</Lines>
  <Paragraphs>92</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Joakim Karlsson</dc:title>
  <dc:creator>Joakim Karlsson</dc:creator>
  <cp:lastModifiedBy>Joakim Karlsson</cp:lastModifiedBy>
  <cp:revision>2</cp:revision>
  <cp:lastPrinted>2026-01-29T03:41:00Z</cp:lastPrinted>
  <dcterms:created xsi:type="dcterms:W3CDTF">2026-03-09T23:59:00Z</dcterms:created>
  <dcterms:modified xsi:type="dcterms:W3CDTF">2026-03-09T23:59:00Z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017db499-18a2-42ca-ab12-71fd85b61fc2</vt:lpwstr>
  </property>
  <property fmtid="{D5CDD505-2E9C-101B-9397-08002B2CF9AE}" pid="3" name="x1ye=0">
    <vt:lpwstr>eMsAAB+LCAAAAAAABAAUm8WuqwAURT+IAW5D3N2Z4e5Q5OvffbMmJS1yzt5rpSmJIyjBUDAP8xyBwgROMiKN0jCBwBCN0WgalMEV0s6vB4A1rEmuL6QTai6HR9q376tJViC1oiXKNrwXNl8dOHrW5vpLtSmK+jJz2FYHbfRUUxREjMkRzwo2SNJFCl8FfuX1Dn6y8A2AY38etGvaJGXcy6njJRXAjS+t84M22DnRSJufalkhIlnwhtiBe43b/sx</vt:lpwstr>
  </property>
  <property fmtid="{D5CDD505-2E9C-101B-9397-08002B2CF9AE}" pid="4" name="x1ye=1">
    <vt:lpwstr>37v15/knvoev2N4COMm5oTrUz00BO4MW+SIKOtbYb/Ida34LKcpi4af0lPXNXVTmwBpawQckYLFOnkdLENsznXU6LithjArpVZgcibBX5M8zYLBBDxwwsFwZTpWdAO21mxI304r6ZEP3Ouw3BlbOiOhiU4PbuPG3qMri8PMQK6q4aoFvu506Q90v/krh5VY8L3+a++vvisWYfZ8TOLwd/ML6Hh+3CGRuPZb1W3QiJAWe+VNM6LbGSAP/BKjWXlk</vt:lpwstr>
  </property>
  <property fmtid="{D5CDD505-2E9C-101B-9397-08002B2CF9AE}" pid="5" name="x1ye=10">
    <vt:lpwstr>+yPz0M3ROQ8TuY9csonN5OyTCcwJxGOkFiWQTxVyXSQp19oyKWdd9nLLQbAN6zExptwNOoUMuyJDU/pXk5MHweDqURc7GJodMTWSZ2ofn7rvlD/0JMGyRY400yAIFiH5x5JrCfC2Mr33zV/gsuJG+cUVBkM/eERw9pk3IZ01hO6WM/1EO0DNH/AnSWc+FxLQ/sXKVBB/rlP/PqUGYviXIq1yCd7jwrBYE3Zxg2QggWQvGP5miOzaWOlBcuF3j0D</vt:lpwstr>
  </property>
  <property fmtid="{D5CDD505-2E9C-101B-9397-08002B2CF9AE}" pid="6" name="x1ye=100">
    <vt:lpwstr>MTo/Kr+KycOBE26vTUQkhlzCKGpuayoDqoKQKABi4h3CB9JNANX2H8c+1i1ndowZtvG501+8ONajV0KL/erW+NRVW9GguGiKVFuhkU4oGCr9hH6XOVCyX6RnctwIC+SKx1kEMVb/8H/Ko7Vs0ooZk9BWt4scyh4CCb6rDSMFIqc5G/1nXgZ/kYn/Iw7N9Hr9OGBJrftqya4n61KVoxM3eERVumH1aX6NpZGchZPNcwQDG/PNM6FJAunGDPCx+PX</vt:lpwstr>
  </property>
  <property fmtid="{D5CDD505-2E9C-101B-9397-08002B2CF9AE}" pid="7" name="x1ye=101">
    <vt:lpwstr>opcNgQKej2ypqScGw7v1w9ZCVmBe4tI9lcd3UQdIvIxtpLUaP236YHXopEpkMlvr5v+gzofyZp1tkt3fyKQzJrsVsi7RcaHccOOlj60+hvcgW/vQwPpmGvBmDOGTur5SpN8WsPZeTg2qx/YpHwqjhEPNlmeLK9AsmKu6MGGOGVMhc6Pl0wZY+SWWvfduhvr9hhn2O7C2Qn9f+DEiZ/gr2Zx7pC0fddkx+MmTqdENNLh2/EXe7H3mG7gHXzv1+5S</vt:lpwstr>
  </property>
  <property fmtid="{D5CDD505-2E9C-101B-9397-08002B2CF9AE}" pid="8" name="x1ye=102">
    <vt:lpwstr>92kF/+ELa4Yq71QcEklPfAVk5kDshdjaNLEQsI2Oruai5nGsfmdmm3qNltodZQbxgYwCQwF+Tje/f9rBYdoHrRUt8O/BmgR/EkcAU4kFa0FDE5n9wCZEIzRz7T/hy7Ln/zNuz673TpHEho3PjjvbjAnCOtUc/SHnV3QBdd+UCteTXY/I8GdxVb9Mt1iNqH74xz450ty/e2uL+zLFj5tDAAB4CK0Iwub8BLYTdJitmw4GFyMwxMFiyHPtSAZWS8E</vt:lpwstr>
  </property>
  <property fmtid="{D5CDD505-2E9C-101B-9397-08002B2CF9AE}" pid="9" name="x1ye=103">
    <vt:lpwstr>BY6IvNKUroKLZxbHrpTuFp0wQxzNdEcaH8JUs2yaxKH63ni1BYeTACk3YXk5v4OB0jL4WEopqxPbzT1yFZX234yRKB/PekKnYVkH9faX6kLp3xJ0QwidUvMy0r6McKWQDsWh4jakZba1nTl8z1rFuiLCBqA1I4snELPdDXIx5Pf1JRMJ7suL58fCFamV5mo9GNUudUgm9DofbCK0Ow0Y5uXGXY20+oFabF1BLos3SM54yg+4mUGSgJWs4l7X98Y</vt:lpwstr>
  </property>
  <property fmtid="{D5CDD505-2E9C-101B-9397-08002B2CF9AE}" pid="10" name="x1ye=104">
    <vt:lpwstr>vmBa7gJVQFM4O0skVgmvk1/Uv4XeJ1IDhoyWKs9Z32rOG0W1SqZCpj0hikOlaY7kBFuKTc2k6Szznsc4vymCnT8PfmjmYaFYIVahhN5miSrlW7FDSDx1kHNriyXfmLHZUhrsDi/tZPNPaXHdK1r5ekJKXe+0cFDrse04W2/AWUcobVjXlnxxjWvSj7lXaU8rX6yJpHQv9mY2VDxRz7t46JBSP3wm3pGt8fM9p2wJUOnG27ObOeZe90SmfUw9G5B</vt:lpwstr>
  </property>
  <property fmtid="{D5CDD505-2E9C-101B-9397-08002B2CF9AE}" pid="11" name="x1ye=105">
    <vt:lpwstr>BxUB44SFeKvV6FtI3CZqueuGO90xP5FhrrCCKCZuK4BpfLT/9ZMrJGrrbrfAVfSh+ruvtV74xWdzRvmyEyLThDyTZB7PL98E4jCZD2d3AllIgwD5FpDQq7fm0HSrhnyU/nmsmCBDkvyOicKVI0KJqD7RvmkgaPJD6I7KFXeNB758jQ04Com3FVqSqbFE9vjC3POFNXydNsUlzlyc2lmOmpWt5502JwCwNU5wVK4M24700xbON1By2u+R17IYDSi</vt:lpwstr>
  </property>
  <property fmtid="{D5CDD505-2E9C-101B-9397-08002B2CF9AE}" pid="12" name="x1ye=106">
    <vt:lpwstr>vy4xupS1LsltoDhZCyjuK+VniEUMmjbACzl10K2hjdBlqTDQYfoQEX9jZqRPDR6L5auzzZBoDX0VP5DZ0pJDGdiGSYQoeFb08nSUWmYO+hz5CrjEd99cIMhujWU7DAJN1mEQmlxul7awKmTOhSCXdZs9/ZzkNkzcmwCEgn9VIH/L3X7+5uZqB589Wa27f4UoKsPLIe6fOryVvcsSFWuZWpbLKB1hg5pbyT/98WoflNea3CVmu8LICH1jhy86Pkw</vt:lpwstr>
  </property>
  <property fmtid="{D5CDD505-2E9C-101B-9397-08002B2CF9AE}" pid="13" name="x1ye=107">
    <vt:lpwstr>51/8UO5cM7+CmqhVI5I3nsZ4TUaicXJHEiG7Kp9zuJjO+uG55EIPhnTa5GPF2NcBsmZwyohgYLvv6BZjq+S1KOU/AD7v92VWmDyshHozVAIA8bE0P/pDApoGST4JGoWKlSJjFeskD5ivRCuKeiEKXeGlC3N1IcQ2BoRDktLoXeXPLQrWEHlGm/n4fHmzmpN6MPwxH6J7j8KRmPEPWmnXD/ZsoYjAcFVwPJVJehfKXb9kwd3GBX3F1Vi8YFGcRk+</vt:lpwstr>
  </property>
  <property fmtid="{D5CDD505-2E9C-101B-9397-08002B2CF9AE}" pid="14" name="x1ye=108">
    <vt:lpwstr>ccq9Pd+1gox3uccm+/6EIPAlzlja5mq+kk6A9d4mcJEyiCIRp3sGgRCzOb5UCTcCkcrXJPYXI9AWoa48MXn2hBwRVl5ATFsLXDu2/xBUz0KY9RTZ/42RupL8hOym6Jt5jcyWw33ofgg4ch/N7VWtD0Py5q2LPeFX6M88gPasHt74Xp/kQU2SvYuSIoyB4EWS3Yn/L9CSvgkOdIZm4kfa916j8ZHAJeFZ9BFmiRWBUsrFvxa8gczPZcTZiCmhdJJ</vt:lpwstr>
  </property>
  <property fmtid="{D5CDD505-2E9C-101B-9397-08002B2CF9AE}" pid="15" name="x1ye=109">
    <vt:lpwstr>HhNXTFdG4fRrICfBR7y5dS4SLeZtH21Dci6WPRyvIV+W1VyCR7Fg7ZVK/nTIonsBMbLnniinNavlFQHboVYhmQzMzTowYPzRMSmfRj/sT+PreZ9jhTQINGC+QWBaoU/QjBjxbs7oTlGZ98fHsh2WlWdhD6QscC5H2rreLnnNqL5gx0HLdn1qV53OhalbnRDESIpV1Et8TtqDaSfPVyHGiMBYpD55v6wNRXPrXk3pm9EFZAviYogCnH6YkIAD9kF</vt:lpwstr>
  </property>
  <property fmtid="{D5CDD505-2E9C-101B-9397-08002B2CF9AE}" pid="16" name="x1ye=11">
    <vt:lpwstr>Edg25bFFdk0OpAn4MqV34B1bhrxlYF54QysH/FUKVYoVvwDCzo1ca8AYOzcgDwjh4MTM1Rp0y/TFcWlzP62aTnduBbw3Q7pKEoUib47Rx6OMy37MKWVlxjvpOgocYP/mgjk+nUKUxh0r8Rhn/5voigo3wQ56Da3x3ZNbwo+HU6h5mjhruLT+VWFFPycxVNX+winmyb2yCkcjfoC5Yxw2+QyalznFtzg1ggnku8/VDxHQwLh64K6q0HuWqOUTfYS</vt:lpwstr>
  </property>
  <property fmtid="{D5CDD505-2E9C-101B-9397-08002B2CF9AE}" pid="17" name="x1ye=110">
    <vt:lpwstr>3XyjDYQv5N81qLDkeNyAJCeZJb6emrdWGTefc1GBn7q9ZEmGv0spivjz2u3oMrLTBpLnvsB2cnbf3+nu6F3MRx90PvQIDb5JMmZLqRvGz1Swop7gugLsjQPVx70i9b9yM/TuK9WVDQbkXWfnkAe733lbdKEg0fLyM3uAF8UbEZmhaP3xYV/iZvUwxjW4wcNsJ8Lakmy3+dRH2nvtb6VrDg9eSfQuml71Udy2IhfGgyeNOn8p1YGONMmoaJHn+Dy</vt:lpwstr>
  </property>
  <property fmtid="{D5CDD505-2E9C-101B-9397-08002B2CF9AE}" pid="18" name="x1ye=111">
    <vt:lpwstr>pU2/O1c+/015hXs5Wluzgz8AluX5x4q0pm7saWRHEQwSk2ilaNd6lxUC2jVY0Ot5z41RgbhAbp6dR0wU8KWptBZ/TY+g0nj2+1tnfV47PEIvJSBuXXxGgiwYLIINfPnyb+2GgGjBhQ9eBwcgwetlyX0jAheCmSAx5AkQ5i9a6UfuewGIuSWHyjOIV3Irnx+QIBEaYmOq+SQ9ujrfHh1eDlzsIuoIkBVhUTQXFzddgNO5AzwyvdLs4ovDRzqlByf</vt:lpwstr>
  </property>
  <property fmtid="{D5CDD505-2E9C-101B-9397-08002B2CF9AE}" pid="19" name="x1ye=112">
    <vt:lpwstr>a/r6guo/bQzjfGxCE/Qj0XZ1dB1gJlCQ0MXJCJVWf/36/27XUanNqtqPC/+8ZglzUW/z5N7ZJyWhIVzgh9NqpjtvuvZTI8t3v4mIF6dPcIFFvE7tT6CmJ9XJLPp9hGqn29UsKFeTx5PoGsfTRnyxINyJTZ6s6i2I78JNu8qkKByZLErKGiE0iB3J1+9gciQ/3JJH8nigXCSuIU9aG1NEtEJhVj/J2z/LQKG+sqUNKlrZ6WKEFm5M2LfqZ4y++9q</vt:lpwstr>
  </property>
  <property fmtid="{D5CDD505-2E9C-101B-9397-08002B2CF9AE}" pid="20" name="x1ye=113">
    <vt:lpwstr>8IpNxBTSykE8VBf3i5zP8ekflbddWl07Pb4PyeWfIzbycUAsmewpn+KmD5WHRHDcg/9wQPo4pfpQ74lj9ByB9YA/GpnjQn0MJZ0xKwcylecZ/Pj80FgaS/xXcyyeQZtTHUODNxZli9Uhj7SNg7YyLpoGAd7qO03t2UhR5anHVFfoZfv/0Hr6kxccrFfLN5nmygo33MQDO+uoDybyb+gHFRnfmwMlQD5T0IfI/DQ2sPaUwsXAHAx6KzET7kcM8Qb</vt:lpwstr>
  </property>
  <property fmtid="{D5CDD505-2E9C-101B-9397-08002B2CF9AE}" pid="21" name="x1ye=114">
    <vt:lpwstr>yZMDbKj1z4Mz7faXjJ0wJtVPn98Cs+98K4DnLDPQWJLVoOzKNXRBCPfPZQjwPC3I+pUbqYcarbyrpe8QuXSg7g5un7/iTkVy13pn22G/TzOtJ1z3roRZxhKr7iX3DQLxMVR+kRDWOaEs9WwzMw+yqW0J3OcIq9SZ9kj0Hv6lHyKpYbz4sQsA8qpsajz6kH4U9GYT/RICuwxnfUxl0hRjlGR6BR+vBDL8aS6UxY2UdgaF4wOyKyb9oE+SR1QdzqU</vt:lpwstr>
  </property>
  <property fmtid="{D5CDD505-2E9C-101B-9397-08002B2CF9AE}" pid="22" name="x1ye=115">
    <vt:lpwstr>Z0ncw9UsL86r1nGADIP0XRiB35mLdiVZVASAuk56ZmqG39pTKQoBB9Xk07yeSYZdDCzjX+x5tmgn68QqFbK2dbEPCQykpD4ou8c1ye8rj3p0J7sq6/2juDnVrwUXqHS1iP347uOUdI0I4mKkrX+vobEtgqijGMVlz7hOE+bfMniC2MuEdmfqzWud7TUI5jODpKHHHr5Ry8+pWeGjl/zIQkrcGBdcOV+CxBG54xNv7VhIroEXsJWfXyqMIzbK04t</vt:lpwstr>
  </property>
  <property fmtid="{D5CDD505-2E9C-101B-9397-08002B2CF9AE}" pid="23" name="x1ye=116">
    <vt:lpwstr>qImyUbWKsmkLzlTqimum4f0yKN5yVBwVf5E3l4SO1hu5pHxm9NOHnVbTxbUYWHXULlhIVxaZR6g0+5E9kGWmhKOfHwXuMcqWF+HwWZzC7y9JGbkLkr1cYakqzK+NlWReW5jlNq2VFVjckA4cpsQ3bXNM9kFrrZ+xDeYB0WA7vkasSYYxv2z2MKXRQdN4dH7b9hF+WL7iD+h38vFQqELjZpEEXlhcVeRZlMrj+103V6yFnTOq8jd2zJ5Vvs5FOvE</vt:lpwstr>
  </property>
  <property fmtid="{D5CDD505-2E9C-101B-9397-08002B2CF9AE}" pid="24" name="x1ye=117">
    <vt:lpwstr>EDVVzgkfd7VefvRIga1QiGCjqBjnbfPfmEh5qgFUsUenxSQG5FVOe6SFhOUeyVgwMj+e+HcJ+z0/v3GIRHca9x9vd0TVXL7TwouK4SnHukdKFG16wyXSQGyA45PTICLmZyCvWicpvlZlbb3ci3yukMsEgDfv8uV1ZskP3i16vWwuQKySNdtShmT/pNyA6CPkYWteUQCYcxwEiPAcAMe8YCn5C+9PxMc7E5RtiyCIJYmD6Xph8zakbxszYBLT0dk</vt:lpwstr>
  </property>
  <property fmtid="{D5CDD505-2E9C-101B-9397-08002B2CF9AE}" pid="25" name="x1ye=118">
    <vt:lpwstr>YEf4j6udvxxj2/Ntd6xbVcERx7S5XmiPMMHGMGT1qXpz01XWZr8JwhUP1Ejn6SNGHeqNWW6RM1dKv4/uJsvsV2L/QRymIi6RX2+zOrqBpA+1HeXy81gHUZUBOsNlfY1/jLtnFd1lWCCKKn30LpkasqNZmJc9dNS2tAleJzRs508UMfFzmERomYu6Fvf3CSKN0YaoW7mg6ImR6LbCYZ1wFNPgRkSQ2m6cZtzioyMuPZ6wuyCjGmHEm1I95M1Y/L5</vt:lpwstr>
  </property>
  <property fmtid="{D5CDD505-2E9C-101B-9397-08002B2CF9AE}" pid="26" name="x1ye=119">
    <vt:lpwstr>KtWgy8/UcJFSIhr0ZlLWPdpHVk55iYPCdtoutO+NTTfu9+luNq1uHV4Mn0XsTdpwbVys6gNKAKl0tyHSY+AWQjN9KUhGsGBlwA/fDyAku2vBzvfjnPBhVmFoqfC8Ev3CnbWjbMKO3kvOVgDgIdx4XWkav1q3mYt1tNBl6xVC7rhnsjQzimFBN43C4QD3P8RQDHnWnJNcT29yo+ZWpP7fb0rMXEeAWPtbSHw0q9t2hAxYgX44SfwJkqY136F+7s/</vt:lpwstr>
  </property>
  <property fmtid="{D5CDD505-2E9C-101B-9397-08002B2CF9AE}" pid="27" name="x1ye=12">
    <vt:lpwstr>NF6G1kY0/ie/3VB4YC7rc32iALiK3TrMRK6CicaC8BRe7697hHLFGgbz6pcFiWpDyR1AdWhkhTN6zI3KeDK3XYwpEKAC8pADvEpoh1gc6keS/A5soe/1ihf1USg61TKO/Vz8npkkY5+XLbCMhwWTMCGpJsYb8PAtWcOdXl32vt/FyTCQ+ee3PhuciIXSbNPjvHtb8ljxmWq3Or83zMhptFXAy/mrJyZR2Zjb20ngHpw0jb7oToYfPife/v0SwQY</vt:lpwstr>
  </property>
  <property fmtid="{D5CDD505-2E9C-101B-9397-08002B2CF9AE}" pid="28" name="x1ye=120">
    <vt:lpwstr>zL3aOSslBQFh9QyTbP/jirY01Na3/eWsSsO58hijvFogUXFI5Ix3sxjfAXP9PvbrUuhyfs0Diz9X9QJiqiYaHePzu89jFA30lekwAEkfulDuTxOnon9XjzQjhV6m0Ac5hX6pPLDOd16e3q83Evfn08b2tkQX8LHFqxh1aYDoKwaFN1ShmnLEhsvgLWWDqWRPKfJ5FhpZ4ibTr/l5EQ8xD9Oc2ssK0KDBIXdKqJIlbWPvFrj+maZmrjY3XSAbuft</vt:lpwstr>
  </property>
  <property fmtid="{D5CDD505-2E9C-101B-9397-08002B2CF9AE}" pid="29" name="x1ye=121">
    <vt:lpwstr>HpYwvd77tKUzHpTyKlRBwTcSIliBI9kkN48g9Sj/ccSfRi6IZDm3byPjKrKxNqyfPaASTBWmq+PVcrLHIyBvTtNP5kt+f5C19v/5AqtiVJv47ec1nQk11H0TBaHN7fST3ExgswAkMfycwLIWlD9pm8sbkZVzR8dv+oRJTRQD2B7HYUmRNCQZgY1se8eA71Uivws8b2INuj3q+Zu4u+zcYLr8lKj8QYgkf63duAJ18c7AcfGAufkkOyxFx0EStvV</vt:lpwstr>
  </property>
  <property fmtid="{D5CDD505-2E9C-101B-9397-08002B2CF9AE}" pid="30" name="x1ye=122">
    <vt:lpwstr>Wevu2I3FK0ncS6QcQ7yINHOelP8KQjVd+q1yABRlBFgpC2x979jPdgWpfvQ6MGKn0AHhTmd+l4PIqFVGzgO7Ccp/t0la63e/nTCo+FqO6Hi4Yvdi+7l0GoypmZzKaA0/dgYk4aqgGZXFa8U+yTEJ8Raa8SHPAFKSSKgU6Tw6FnvLlS7dSN/BVraC6J9RqFOiKcVKQ/0hZdakRMBTdrd4ManmnPs3PmpUrpBucX5iiMtTuNpLRNLv+wnxKNFpoRS</vt:lpwstr>
  </property>
  <property fmtid="{D5CDD505-2E9C-101B-9397-08002B2CF9AE}" pid="31" name="x1ye=123">
    <vt:lpwstr>foN+wHRlSkYFStKNMNRx1kFmsGzJgjYlQnqiJtHoEEGRcyJLmnXcrVTxq+mWPubSuDG9Ls5fXrOXXrQ93fXTbII9OI60ZoMhQBCsCSBudhqteBhn+jFOYvgMqsOXPvqQWTc5+s6QXcbIHvp0//fMdxe9yQK9krjg/zLJQ7igAeszSffgR3/MAEdflUAQYhCoWXNHFnHkvb3mr/4d06p2f0P8F8GJ9VMSFqDqKT53rrDlxMrxYxLODM5/F6s7WGn</vt:lpwstr>
  </property>
  <property fmtid="{D5CDD505-2E9C-101B-9397-08002B2CF9AE}" pid="32" name="x1ye=124">
    <vt:lpwstr>7+SzTaeH7uQFZs/3Zh42Hv5WI6Zs+I1gbRXo2Lj8GI5faT4oqEHIt6nj9pejrtihCvopdl8Mud5NM5bHoh+ad2skf8YNlYhzi4qXcnZOk0KhZDpygbICjoS1F38KH7AnACj7Lu84AWFvLVjzwlvepN8PDr7ZzbWuAmgWDLmaoK8RZIVaNX9zMGcYD58yO/gx8LMPMXuc0lrHkmYHMuQw81mG1kB94I7mD6vqTNOp5NTQXHrV+2CqzfGLayBJkeR</vt:lpwstr>
  </property>
  <property fmtid="{D5CDD505-2E9C-101B-9397-08002B2CF9AE}" pid="33" name="x1ye=125">
    <vt:lpwstr>3HslxvTALMEpWULylZIr3q3jXV43rXqFsaeFpcNoi2h3L6SRZ1EyAKhSU6GCS5l3xmAfrZmFxZYtkBvQ9DtYWnDjY+AKTg/5yIp+XKDL2NPC9rMGlODGmfwshziup5CLccCDorG82jvUjt57ALtU33j3VN/RfGeMNNzlbSSU0lf3wPig/9WthIRtasUj8BoxGyjbgv2qI9fepHWEVqjzbouhF2x/6tjTEkl0d+60IcBDFE2t5JYZRNgXSCEB3oU</vt:lpwstr>
  </property>
  <property fmtid="{D5CDD505-2E9C-101B-9397-08002B2CF9AE}" pid="34" name="x1ye=126">
    <vt:lpwstr>ZxCAzwQYN+OMJ7rZLzzSpvZt1e/3N9+6p4Zo3VD12vMZowC5l18TlH1Et7Yuxa7OtyneesI5y4q9ZWlHC+37KjxYRaa6rqZppFnTdVCHLpYKp4ZnF8NGfWhhjom+OnaZBMlwtgV5oEKjnqut4Mc9mtctGz/Co1dlpqBBlvKgImzM+iVQNFqvRiH1I6HFj/Lnu+HYDXRoOX28IXYCSV7F/WfTiBlR8Tju81HFoq3gpheu6irR76Sqo6F4sOsFmwL</vt:lpwstr>
  </property>
  <property fmtid="{D5CDD505-2E9C-101B-9397-08002B2CF9AE}" pid="35" name="x1ye=127">
    <vt:lpwstr>PUKGcQWxCxlsH9d1DFDTF3yb/xRbshHNuX/WhTxwtoDkN2vNjLuZqyLtUymx1mtXP7WgGGNjYfXyIlMshPeGvEZimKkIICxwiMqdC2ekuwDhf92r2cQ6K+uuVoyyY49DAeTM2mfeMw60yD/VNjlBeBRABBNvFIuOTOLR+z689q32Jso9Ra2Ekokj3EUXZtPoLjf+WypmcJNKSVA05V5KwHD4rCtzakt+VIkx/3eVBuiX/47IUpXfS2uMSCpEdM9</vt:lpwstr>
  </property>
  <property fmtid="{D5CDD505-2E9C-101B-9397-08002B2CF9AE}" pid="36" name="x1ye=128">
    <vt:lpwstr>YxxLm4A+b898r4sdyqeiTVWxcimN/piTr9kwFd0PyYfSJ3ZSvSlRliDtnIeZRnDSdiZ6f0QfgpwjadTD/c0uoOqA03qCzIy/Xam0yCEphrT+/y77eXUK5ZnfUi+dtaK1QP1VKySSk4ruNM2h13g1bPEGams0OL0vGPeE0+CSvnQ+izMKNHClEpGHIgmNjBeMBob+/CI5X8xPUYjNb3hq2cqxGuy9O36gc91HwSLDAlkDwxtUEApVetjPkoL6pbC</vt:lpwstr>
  </property>
  <property fmtid="{D5CDD505-2E9C-101B-9397-08002B2CF9AE}" pid="37" name="x1ye=129">
    <vt:lpwstr>sGoUG4hkrE7rhX2Mxxip5ms2jDl2EAmV5RtSdPzRVhXElWvQAPWdC6Wgd7+xpdQyE2W3pk7BQGsfTc4/zIulovvir8UIsg+z5/p+0zpdBcvkcdusG+nWshA02kMGN5VwBxk1MZdUEkQVN7IKpH1/wT/rejhiVNttl+roBtJLZ7TOsrTrVMtdUN5HDPcfUkMmm4ZLRFsr0FJXB2nXwiIhOXG2ciAau9/kpEzUjL2BgV6cN6S7cl/k93xmtIkxn4v</vt:lpwstr>
  </property>
  <property fmtid="{D5CDD505-2E9C-101B-9397-08002B2CF9AE}" pid="38" name="x1ye=13">
    <vt:lpwstr>mnOKqn6ROasbRpxLr3wniM+J2Mi2aeh8KV3fAMD0/BfqHFn8hscs/Y/s15VKLfAiU+gibg88HM8LzgGRiYc1X/gT8RRoF6ccqf1KWMfqT/5FjjADJH9shd3eGpyXP1ZDnLJHyqCwkmP89qIlcW8ZLajEWy7DWuwlpnY0wjKyYYIld1gQBSRfaCwg1olr4P7xjOWD9qG0G3Z7wjEhlPWdno65iox1BFqT9rKYYhxgPUY9HgkP8dWiuMaE4zE/ZyN</vt:lpwstr>
  </property>
  <property fmtid="{D5CDD505-2E9C-101B-9397-08002B2CF9AE}" pid="39" name="x1ye=130">
    <vt:lpwstr>zIrSEcIq8ZiW+eNcWJz0qbtNSqrL+slDCHvJ40V6Mh64s8vvgRKxhNtxJ6QuZ1KUTtoIv7o7TGOYfS6kYoveZUIpffkEJdmURXDIOOxl8GWt8jIMUsEnkriexUR1KaDy3YCbNn8YaTMDFRwKgyeSLKRqp+iQiWliSt4bUzaMVi+5PKk/cbFLq4n58ES2z0g9omiMc4z/8KI1zeIg/sn/ZjDkaE6htXhRsbKxf7nLnZkqecBvGNf7GjTYCF+v9RR</vt:lpwstr>
  </property>
  <property fmtid="{D5CDD505-2E9C-101B-9397-08002B2CF9AE}" pid="40" name="x1ye=131">
    <vt:lpwstr>YCKI25FCHBsx3wXv6TRNA3nvCEr597VurM9yUt5N7NdU0+a4uxvfpi2Yl8ri++mkg2f8Hi8AHBzu6uzXdHzgS7cNDWKstYLpC7uhLwuzUxbZTZq7wyeRHzsixFWLMuh4Tvld33kB967j6rmHYqdGkICxdRDkmxbs6cIeSgm8SUR8fFjjErDP65qCOsTxqK15yv86t+UaXedYpxPyqYZB4U0OQ8Ep3lVOkQvhPbW7isJLmo4nWO9juQ8xaBa2Uhz</vt:lpwstr>
  </property>
  <property fmtid="{D5CDD505-2E9C-101B-9397-08002B2CF9AE}" pid="41" name="x1ye=132">
    <vt:lpwstr>CjhbPMrYeSBonBlL8BmFKtj2ydXmnWMexNMaH0V3+jv2Dnnn0eNXQvYVbRR84Bc0PRvkeYaWmyHz2w+vyBQPwHCeb6V5Go/n/t5WEug2geoN6nBPAsGXN1z1oOIP+tGehDwO/YjwOxGHiTvdk1RTYdkc9SSVw83S9BuGhYjPFU3jsTXZAwZTzw4CtLSYuUfqBRLpFAcf6WdAqYj5+RIE0drRRlWl0KxIyEDwUgihwWiGOD+uCYhoKbBtgFegtgl</vt:lpwstr>
  </property>
  <property fmtid="{D5CDD505-2E9C-101B-9397-08002B2CF9AE}" pid="42" name="x1ye=133">
    <vt:lpwstr>aOwu7C+o2jZaY/1qQU0Coo/3ChLcMlRlxc75rMdfV8dYqoW6Nq7xRujtMK5mzdUSCWbTZo2r4mR/fDJo8qMK//Fv0dKefs6NO6jJraahmnXHCIds6sFEL/WMa4EH7DCBKbhgHzEwiNOlZOGY9kURYNE7uq2b5v79ZIAlMc5ta/4+i88huEAii4IFYkEEsyYic046co8inN1752daTBpjuX4VggNgyOAgMdK6HeoZ94yYRAK2RBqEAuNcvIW5Ipa</vt:lpwstr>
  </property>
  <property fmtid="{D5CDD505-2E9C-101B-9397-08002B2CF9AE}" pid="43" name="x1ye=134">
    <vt:lpwstr>1WxvgXWMkTFU0DK/iZqsWWhGoa8Vu+yDD+Lof4NGNNh1FFrqZHuAenuqk9Tee+23EmipncfdzfpLVwu7Rnxe5A3j86KRd0tvjBnl2Lh+S5F7LlyzOpkoKwWU4117iJvrUOJy6Ho7ABed/1V8TOKSjGBxyZVG0zfDLAyrKcXcjSIrlkCqvYF/pDbkF3yLdDgPksvOjNpfY1excEqnRCNverXyU15u79SaSyzCVWxjioyTICyb58rAAj2Vp9HKBRt</vt:lpwstr>
  </property>
  <property fmtid="{D5CDD505-2E9C-101B-9397-08002B2CF9AE}" pid="44" name="x1ye=135">
    <vt:lpwstr>aX8aPNbiZJQC1qnRFwmXyLZr4VK7Sk3lmJt0n10TC70/YF0VrRriR0ifrnzef42gpobRmS0H3jp2rWEx72w7mdVe5zkbJdvhV93hezYzhGs+1GUhUN/5jygq9FACCbE4x8hWz70abhkwK8wrarQIRtUUz+pjeCnoaZn0OwYZaw5qc8WaIFVbHxDIa8GOEKgKUmAZKMTpxLUWDlY3axJq/SRVT583t0t5ZnKlJY90YJFs9wMBmTPsSxM4niGtI0t</vt:lpwstr>
  </property>
  <property fmtid="{D5CDD505-2E9C-101B-9397-08002B2CF9AE}" pid="45" name="x1ye=136">
    <vt:lpwstr>XKI7adZQUMAwNezQMNdi+FrgA6bnDgOEzCHUzToLMM8oJPFF0dp5iQjn9e7DAt9UjVW4Y9ciyq+MymkEJPy2KYWVi24aDyx1K4WhQLIDk+L4YkUlrtFpC0YoGtFhH4s2aMceiUoOXEYw9N9mpFX7YeudkVZDHzWzVzTYcLdbzN5ycxtAiHg3hEM83uInQOhHtQhhjmfUn2+JIvXvc/XtQWtgJoQ0HLdZHxmFlJjwT5+6Ipyz7gwnLOLOiAVJZpW</vt:lpwstr>
  </property>
  <property fmtid="{D5CDD505-2E9C-101B-9397-08002B2CF9AE}" pid="46" name="x1ye=137">
    <vt:lpwstr>LNxcdpoxjTwP5pZh9HF5c3QpSLXmhWiCMr2vT3dxXOrX1EJDm7f/DIQgixJQ0Fn9aO41X5d0hgLXT6iNKlDXf5YMB3ATNzWFD08/goSzjhNJWwa8FMVdMHs8a2suEfzxlobPVoggmAwjmsYcVMEK6StDRGvynAZeACOj+hcYhd1kjyNtt35qC+x10Vy3Ft78H9uBEvRxf5AGHwH0L8IyPzFss4np7U2BDgjtzXSR2hl2DVwBdtowJSY4Ue+9bex</vt:lpwstr>
  </property>
  <property fmtid="{D5CDD505-2E9C-101B-9397-08002B2CF9AE}" pid="47" name="x1ye=138">
    <vt:lpwstr>iE+cyiYthC9juni0Ovy+Xq7V/RJYl0sEFFuQbpG3MSCiwgb6r9ulfVmNCSLDfi6EEqf70Ph9fMvVSKBK0BBpkMNxlW4etpg9RDBrZaxICjzzoH/dLaWa6/Z3vRquIAvZohz6O4tYJS61AIhozWHzLxjGSQ5g7ECMZ99xlDPOWzYMK1+Q9J2KPNaMinpXPiIhTsag4tvqQhiNmOtkxgdbLyhKLil9aKh3a/Th6iGTFhyMr4/oMFO+Z5nZjH8EhHP</vt:lpwstr>
  </property>
  <property fmtid="{D5CDD505-2E9C-101B-9397-08002B2CF9AE}" pid="48" name="x1ye=139">
    <vt:lpwstr>1Czs09oI8wHE/EuAsT6pVge/qzS12TK3/UBclh5i/l3qw9McpHalyYyr1rDk8f48r1zJzDhn+ptPwNcCV3Wjzj7wlBx+7ggpfZnHpPMZ1aaoeEcgZuS6yra/cZxeCn3rSRIjETkMD+vludXjWnUZne6hD78Tu3ngda6WDKw6yk8LUUy9i0dQmkE/63r53NdOyfW+O5wLgRveXNzxEqznQVp1w9uuT0MtVt6ZFASzE3TbRanM64UYePXVPTB4mHl</vt:lpwstr>
  </property>
  <property fmtid="{D5CDD505-2E9C-101B-9397-08002B2CF9AE}" pid="49" name="x1ye=14">
    <vt:lpwstr>3oX3OOvG40wDWaCPWnrU55RYmoh6FHZXKQqOqmSA0QEY+WrIjYrnYWYiRxDwnkau3NOP4fMVaznZMWConD9NyGRVjmX9awMQEoe0XUBJcmSUcmyh5DY+ToLg2yq31xBgUCoyPcN8f8NjsxkLX4I3Dj8Cj1jnKVEakkZvSVk0a5ARdp9aMOna4hm0damS2FoUfxClBxc+9iIotDs4SJMeC6OOAmiY+gY+2Y3qgrbVwG52FbpGwqnueoveIUT241g</vt:lpwstr>
  </property>
  <property fmtid="{D5CDD505-2E9C-101B-9397-08002B2CF9AE}" pid="50" name="x1ye=140">
    <vt:lpwstr>6UhT3we29HhgWmQE3Kwbd1tu9hZBDR9reAfoaQES9LqlKHvsZysMjdCBdI4ONlHz/6y9t8VZOCRHNSzE1lFTE26r7Y6Ja6XIuDST8mN/wk75CrkPvXmX0S0n5/VxOUUY9P1zBLEK1HQVdRtYL4foimg8UXPzO5UcO3zHoxeaMRBopQDH5yvzF/vOMsT43RsNLB3PErvYZTNRq5mdvFbjomqFunt2BAoVw5qS5FJxW7621UfNzJKqLT0b/ftNxlu</vt:lpwstr>
  </property>
  <property fmtid="{D5CDD505-2E9C-101B-9397-08002B2CF9AE}" pid="51" name="x1ye=141">
    <vt:lpwstr>bBgtfQKSvitLZmWV6QpOtr+lZw9MJso88zJvtsIQj50HeIvhObLg/41Rmdx7Y2xGYPqH1r1iim8ddntojMC/rD52IqeyxWk0/XTjt3ZrM8PQNsQEEkNSpSa3FHBybY8NlkPnjSLxCQCqsH1v2wkyU27Tjpn4+uqORHn25S1LhYW0Z4KStZhT/lK56u1nu1FT4GCBMzm27t1z6tEBTYHwOiUqmn3vE/mKNZ1TS1zjy/mEUpSPMlUnXxztv+G1vQR</vt:lpwstr>
  </property>
  <property fmtid="{D5CDD505-2E9C-101B-9397-08002B2CF9AE}" pid="52" name="x1ye=142">
    <vt:lpwstr>J6n3qzpP5tsSxJR7MrPe1vvVQ93p8TKMApoBl7juWZW1/1j+TirTa45Oh9E/vMcmGXJ1RjvWn27O/9IF3id08tgen66HjcAy4lYOfsdCDn7E2ej1vKaKeQqDMewYEKtjq7O42qFNfLnEYCtwB+7b+Y2Lxs/ykCWNFmfgDm3Qx17+hY1y9WIqzGenN/10zV6lRkWoQmimq4fZlQC+/pMcVRwpkH+ozXzovLkvZjR4czitxPCOoVsPNC9N1VpJ8dR</vt:lpwstr>
  </property>
  <property fmtid="{D5CDD505-2E9C-101B-9397-08002B2CF9AE}" pid="53" name="x1ye=143">
    <vt:lpwstr>uBTzUkwGeMuC2LfSyoT29h3ttcRhx86kTtaiT+/4EDmeIHaSw+dbFo76NdE9qkP7dsbHm6+x0fyKpIy48ky3992FxMh/FL9WZaqH7UUQ66a4mPG91VQDwZZx8p1eWdNLsIfAjhkOBF8VCg1cp8JHpBs6LBETLqSak37DZ4jGt/Z+Yy4YIWoTUtDDPP36b88m9onjv08cwgnoxtiAITe0QT76jO0P6cWNhP3etl2OFDQDEgRdY215WarSzgyYAe5</vt:lpwstr>
  </property>
  <property fmtid="{D5CDD505-2E9C-101B-9397-08002B2CF9AE}" pid="54" name="x1ye=144">
    <vt:lpwstr>gLMbGX4U2RihwgFEKwqSyf5+k/AmrqWzPLEXZeuJ1xwmss+1jJ7dYqSudhZsDCpSZKZV4ZdypAYrckBpZbtx9EplM3BSHudXF1+cEhaTxI2rQDkIx4fn/7I+OASUZMYwTQ8Y45rpwTXAno/FoqrhT5aS0C+Q6utH/1/71h1D1niuJOX2I2PkfKtGcMnAz6N5W8AV/kJlLW8mE8i1eVbD6nwBBco0wKomNur84m7pUlvj/AAsJl3r6+NW1Furia2</vt:lpwstr>
  </property>
  <property fmtid="{D5CDD505-2E9C-101B-9397-08002B2CF9AE}" pid="55" name="x1ye=145">
    <vt:lpwstr>1vgXaJeNAthkoC/sBARtMH51A5YvDoJciQff/UgiJs37XlAlDRCGlmMUP8w19MZZc2snuO7IJIWPgcOm+hQB1rnuaH17tIvyJpUcw7HgK5bjWGCEracG6VTl4d5U1hwYW5Q04z3hr+UHZ0XDmlff+TWLlZ+edU8d3pM9OJ5FAyhZqwKK7e0xowAS4QMyXW+OyNDhwZ7QvKfhUOTxW7WBFY3//KxD1v4jQVIu5C0b2htf5fCNf6RdkNhZUzg3VU7</vt:lpwstr>
  </property>
  <property fmtid="{D5CDD505-2E9C-101B-9397-08002B2CF9AE}" pid="56" name="x1ye=146">
    <vt:lpwstr>AMV5gp+++k/sRBQcT0nJn0l9lLn1eT3mEgQEEYb4jLmp+lhMOAguUCVgB86/UMVKOnrGDlybOX/GX6QjroSxvtxJqvxuO6PPRThB6FHeLBSoJwgE/mHsBBgf0J8J7/Ned6lIXtQVTlpW+Q+mCxQRi8yEjfPuQ1JFZ0bgZ+KbSAnvW19RJpSZmVbj4xljxmmF5bVoQjV/KqRkazfpvSJHL+frK7Elv9oYEnzkdUhJ6IWfb9B7Yi6PTxF+MlaFN+G</vt:lpwstr>
  </property>
  <property fmtid="{D5CDD505-2E9C-101B-9397-08002B2CF9AE}" pid="57" name="x1ye=147">
    <vt:lpwstr>5B162N+l02mAjn3uy8me1rVzdXzutInOUvAiTyXQzXkfjbBHWRS9GKXFaDXfIsmL0JgybXPt3MZ8YhmLpMe6JU5wIqOsTl7Pxu35vVzPfLU7rzOX1RPtlxoYGMarFaa5A+w5YbdfQ3A9LzABg1xtGoneHILsgax9XH/Hz0IAiz9Pe7KvUoy+hkfiDJyMkfdfq/HFmGeZPpOolO9TOhqSOMERwj6ABRwH8NC5YdF++QAEBeu1LaTYcrXP1CiIaYO</vt:lpwstr>
  </property>
  <property fmtid="{D5CDD505-2E9C-101B-9397-08002B2CF9AE}" pid="58" name="x1ye=148">
    <vt:lpwstr>izGsvyIQ/kJMNh4O3H6gKedLxJ7HL9lp84HzALTY2jcuU6f63+tS7Le2TG5//ZveoMM+W8uihEZLLptli0eOS8vSvox/ovv8k12qZ3AeX6yIivKvLHPgzH+PUP/Uh8wpHUvk5ZvrUCRKDvDRQACWVYv29qcw361nf4bqVNzLwOlQTM0MrC44yRtRoE16D+Iu0jkQdYjvtCiTY5uBOdZueUYPPVLZ1fPaTI5yEkXtMCm3ffTLE9WPBvg4oIUZ6Yn</vt:lpwstr>
  </property>
  <property fmtid="{D5CDD505-2E9C-101B-9397-08002B2CF9AE}" pid="59" name="x1ye=149">
    <vt:lpwstr>tTdYD90NKAs+EjYU+Me4cWQIdvys1RKwK39F3s9YPxu8iTnmymj5z75cUe6wPzjJ2bMIiZEM9XADvFoPNFu9xtuYJNUa8ukrkntd+HIBApvkGnqqCdqb9tMLDImqa19jiruNwr3ARXJMyyqnA8V7yPQGfLym17i9lZdWQyrtCSefi7G3jni3TtBMws7eY/coLVGzlG4XmNFeBqCi8/TUQNZ/DyIDYG/pFdCi4Rs3gnUjz+7faz0bSP3aNbjLckd</vt:lpwstr>
  </property>
  <property fmtid="{D5CDD505-2E9C-101B-9397-08002B2CF9AE}" pid="60" name="x1ye=15">
    <vt:lpwstr>XGQ7C7zjZR88+r4Lz1TzvXkPM+5d7VLltXFTdA5+tfxbjiJAJ9HLCiWnM4MFwDpf3FLsO/7RUMRMDzu3SKTUyEe2/T501AOon1tRb/bq3m2uC1NbkXeW1eAmG7kqQ6xFEcUtbRNEHWbR6s88Sj/VwUN17VfG2D9OchBNm9LXccyt/NAOlbcyvrk+bhuDa4y3P/C/v7FsVUNL4JnAuCW3VTMoytEWxZbyZjX9AdtR7y1quIrzBrif4LU1AC3Fu9p</vt:lpwstr>
  </property>
  <property fmtid="{D5CDD505-2E9C-101B-9397-08002B2CF9AE}" pid="61" name="x1ye=150">
    <vt:lpwstr>ev97f+dHpC6sCB2aCk/yHRlMTEh1m7789WniLePAKq3QRE9/YAVK/TS9njvd1I2N82RRyU87ElaO5V0Huj0oA41UGia+egmncEU6t+Mr1fbMcebPe48drrCpghIboKbD62f6nrYC2ApkSNy4Q7XqdsBRFUnzWkCx9PZr5cCzmZ5/mpzTOgCEUJk0mvsvKSGQw6dypN5o/HI9fGFdRZ6iQUI8IFFLaJd/xQvLk3xXPtQrhxM7JCV6dJETP26Sckg</vt:lpwstr>
  </property>
  <property fmtid="{D5CDD505-2E9C-101B-9397-08002B2CF9AE}" pid="62" name="x1ye=151">
    <vt:lpwstr>7tKy+mjXlFd1UKhqiPZ+iRcAlbygSOsMxDkW337G/Ghy+CIDWbpc7QubwLMZU8Olqabdxdt5te7RiKhJ6UuJKeGko9fyS5oOq9eHj/k08SHG2G/8IrsDyoIV+aRCkoj0oLbPcEhj847hnpLpd9U0XnF2hGFgKXvct97VPftNy6WW5K5SgGPD7liUBEpYe53x+bKHcx9EJVgXXwNw3Dn5LvOv83Wi61F5e1YE/2uNRQrNp+mufkKKz4PJdOY+7DL</vt:lpwstr>
  </property>
  <property fmtid="{D5CDD505-2E9C-101B-9397-08002B2CF9AE}" pid="63" name="x1ye=152">
    <vt:lpwstr>N0ekROH5hjEv7glnW+nkeb/BHJLgldkv7RFkufnED4SJhketKRFxu5E2L5431ySxYv+DQReawIfCRxj9ms3+8ZY1HT6TCuX+vZAtoQgLFXDJeo6k0yDmKXexk7bS51BeKWHZ+NeES0XM1JoFoWoAmydgShHbddWTaiwuMM0xlLSmsKjWenasPFvE3/YsFDPLwv6TU1CxJrGvRbOuF72szuC9mHrrlzmZcCA+30hoPOChLKcuf2mu+XhDSzQXH+1</vt:lpwstr>
  </property>
  <property fmtid="{D5CDD505-2E9C-101B-9397-08002B2CF9AE}" pid="64" name="x1ye=153">
    <vt:lpwstr>26OAefD2AOscKNUDzedZHN678E4fVRc8nIOItHmXnUV22l0E7QbEZH+4aSdwY/UPAeHkiHLxveG1rBKiA2qEyDIADf1usLPFndfuteuFWCF25C+Mq/N4nTz9zjImrKstDzUJmF6J2ojqlsLBCCTOgMgyMD81YdT5JGsoJj7dvdiKzrNMVc9yhAmyHpjjWPKQwKzhYUki3FVRtTYeBwlLd9tW1N2sycFfSsipB39V5wfETKKi5c2VpCJZRAnjFQL</vt:lpwstr>
  </property>
  <property fmtid="{D5CDD505-2E9C-101B-9397-08002B2CF9AE}" pid="65" name="x1ye=154">
    <vt:lpwstr>I+emW+t9fl8pMdaMSKYoOk87O1y8fctal1HXqbory21Vm/ASWpDq0Z9OpLKSyPyrMAgHjQIXsCq19ElR6jjIdF/cnDifm1djiDG4Ha9z5Xv1fW6zd0NOOknZ5YEYp0Ko5PU3B9OEYEz70WpW/5Oq+8MY+1dnZLgtrpzSBYWFwyBVacu6os9EDY34ngFoHbWizEbE9VU/XPxKUkXPf1nd+pbEI/N4Vb6lQBsubY/y+dV9AKwVHhqMryEAnGQV+E7</vt:lpwstr>
  </property>
  <property fmtid="{D5CDD505-2E9C-101B-9397-08002B2CF9AE}" pid="66" name="x1ye=155">
    <vt:lpwstr>zf9LkiHrR8wMnceCny3VCkU5dN5t1PMFnTJRrZ/TvghnSoJNqTAKiiE7ByNJum2nfFcJg7ylou2ftb/unUiAfXYatxHGe5h/Vul0kVPGjzzsCRPkiLTm4rRn+oAv3V2pjYK9NQEDvnSnpQ6wMV0DKiSyFTW1U/B8ogCM+AT1yOIHKewXrQnAno45zjAf2R9CdGLPE96T7W5nxQI4LIsqrMDfH+8XIS0962Oou7NTgW7ASSbS9DeRHCtU4irdRF9</vt:lpwstr>
  </property>
  <property fmtid="{D5CDD505-2E9C-101B-9397-08002B2CF9AE}" pid="67" name="x1ye=156">
    <vt:lpwstr>djWJa1cYz4ouQNLSrCrtMj7DuXzwKy5X0iypCC8lgbO2/7uqITo+WNHSuBR7H8qril61yfGsxlEBVbuKpjKmcP20kGzqCstMYzAT6Hy4iOvU5JsdihRb1KYTdaJqK9/F6umMMvrUJmMLMQOai++HJHwWwQTHqRuSoPhDjOP6OM5wP/+PJE0NA0uv4tZtMZzFLqtAXm+b0Z95V7p8gXLL/cocystxhCOi2lTtahklOr4/ScBu6c9jPBc1Eho1/HU</vt:lpwstr>
  </property>
  <property fmtid="{D5CDD505-2E9C-101B-9397-08002B2CF9AE}" pid="68" name="x1ye=157">
    <vt:lpwstr>sSGSqu5pKK0VqPH0k4G9x6lnuSROmyTa4JW2MdbtsBD4T4rAi5+rdB1G3pcySD/nny5fGyIIwrjvw4frVWLFw5dbCj4Ch/g0sV8nhB/S86ISMzIyhrRh1IY6tbjM45eBrhHXv6fvjCN4o5eumirD+OQXsdx4GMZyrgOHbFs/l/BAYMFbcHfr9Y/IA+EuiHC9PhFNWFWgLeca7x0J9Q7UhBM43bhmsJUXQeEbCig29vZGNHe206ZYQP5xmDNcjRw</vt:lpwstr>
  </property>
  <property fmtid="{D5CDD505-2E9C-101B-9397-08002B2CF9AE}" pid="69" name="x1ye=158">
    <vt:lpwstr>stjwTxeMrSu4U0JznBqUB/RQ28eGmLmkEjzmrQ3vwcF0fba25f8HGFn9anfR7FKkwd2KLIXTlcaeco74p3QVcxw0Mnu1H77ENGMmnFfgP0xxRodpLsxBq/U38N07en/6fGvegfBt8tyKm1Vfgg563IAs44Pp8VT7FTHDPRVJpNGsVj+I2sNQTC3ltqtuF4tUROMCG/9Cg8vGxpU41JZDD1RW4CkJwfZh6uDE21LfUs+mtN6f6geoFzX0B/93TFa</vt:lpwstr>
  </property>
  <property fmtid="{D5CDD505-2E9C-101B-9397-08002B2CF9AE}" pid="70" name="x1ye=159">
    <vt:lpwstr>4ebWUhFusZdj4tdijsUF1FDI6BCemPA9glUBE4MuRdc+4vaBih8H2k2qLemsGg16UNJBxRqfzGQUIvC6I3q+pJifwm/QZeNS8Zki6oEgq93QzR+B9N1/t3MFGtD7BQNhzIq1iXWhNIRjYExGeS1y4dDk0CiUk0Dv1TrRWYQ1zRBDxNOq7uXN3s57EfU2nhB/lQsl4K7/PLWFpC0g4/7t/2iSAonKQVUe6nzF5ubTZeDVvor9WbGkLVzZAF/58qH</vt:lpwstr>
  </property>
  <property fmtid="{D5CDD505-2E9C-101B-9397-08002B2CF9AE}" pid="71" name="x1ye=16">
    <vt:lpwstr>NjD1Bw4VhNUTJNFLyO8fJ0drMViOkqOlTJ35nz26O5VzdMt1IR9U1UHwOGX9zfB3+WfTm3xVBcIdOa1GHCNtg+OJweD5KZn7DJmlIU4tYuO7WO3HHUsqnsG6IvCbJZd23zDj5bqsAx0rUtHUygSI67N2YM3yW65H+NlYi5KdgmUlHyErDrt5mS4MsxPCKQ9J8dTA0f6Jl239mgQ8gQYO7tXrpQtSyt8imV3OHFBpFnBsIY5FpmtzF/3XMv7yrUs</vt:lpwstr>
  </property>
  <property fmtid="{D5CDD505-2E9C-101B-9397-08002B2CF9AE}" pid="72" name="x1ye=160">
    <vt:lpwstr>CcyVGot7cKwqeZuicyG6UmlRQtcD30dRc4ZqxEqiCY2pkrGxN1/nyjLvlFP7aEe9GsQr9tSPudwtimY0xtLH2/gmL/q7X9/EoB/xQ1D4GQ096b2J5lG3YCBHe7YkEib7l8QRbe0i64PUOTIh0g11dHvF3Eq4ZWfuukK8EVnwMDFd1JRLtSt1nMBslD4rY9fmncC77atWqbl277hsIadnOfRWjuxtlIYgA80cocHNCSwTAIsA7HUg5sFtAJTW9zA</vt:lpwstr>
  </property>
  <property fmtid="{D5CDD505-2E9C-101B-9397-08002B2CF9AE}" pid="73" name="x1ye=161">
    <vt:lpwstr>srIqK369hiovCIVhLr/khf53YV+o0wRSU2wf3ZVqBnywIvEhdX6ywk1Ov/wQk+n/OBEwulZ0XQDYH6iXNRCzhuZANMaQRLg+5gARsonF/TeI/n3XVkODpqroFvXlc8y/1qnzxuCTHDd8hUqSKWkt960HHxiV5NH7G2wCtz6e4bR6zq8uIcwjSC8jXiDmpD0Y78A1Ih7IljfOrIpqtSOPA29BbRkgj4kgPSXuP0CLuub9BCVVsuVetJd+/nh9WjW</vt:lpwstr>
  </property>
  <property fmtid="{D5CDD505-2E9C-101B-9397-08002B2CF9AE}" pid="74" name="x1ye=162">
    <vt:lpwstr>Tmg1MvDmPKCH4dNJo2TLe3R5DSODhPZWfI5+N8W8r7kpGFG+aJi0TwACA0lvlctS7A3RbJR1cAIFopctdqFJB6W1uKLM7jOIpXd3r7nK2vcN3DELEk+0Qadpy8X7rL6SI1NnoLbevQMp2f64d2f07iw/4WvzN4O6V8UCIO7/VC4Jc33mhAfs7hgASg72bHUJJgllFY+W0gs6daCyQ2n2VgSdVVrgGoITRYghN0bR//6VepP6ndQGr3qwQhUaOr1</vt:lpwstr>
  </property>
  <property fmtid="{D5CDD505-2E9C-101B-9397-08002B2CF9AE}" pid="75" name="x1ye=163">
    <vt:lpwstr>4l75DVxoYiL+JZQ0PItq1q4BcICnDvBPAFUdKfWMgcRSc2ArTfL3kmVfQfJL/NM97bWPv7cmgv0B21D5l0NRTtd82l/eWB5lLV72tFOKJPvf4GxrHM7Fl3f1UuwC7qml1vSLGvSmV2PI2feLKGKQJ2A+AZw50l87O38Ccyqb+WBCeJykkD6q1xIRpWCACZUkI4nOQNpI/R0t/Jgbx+9CKFc2Rfb5o4ZHtxA2b+tg/0Soe3yC5pyAhZ7t8ULT04E</vt:lpwstr>
  </property>
  <property fmtid="{D5CDD505-2E9C-101B-9397-08002B2CF9AE}" pid="76" name="x1ye=164">
    <vt:lpwstr>mf2mU0jeBwyO1xRDu1Mt6oR63nR/OZUnAMLfEehlsVDWXaQpPGA/b8ZEJ50pqcnQfofaSBMONOKPfVMDvUPW67sfg0JK1rcrbR0iTFQTodK+aH0wpawXZsHXvDsur0xckfpiDErf4HN6eDol98VsdD17hoiXtQ2t1YnWql7N9irJ0n6rnbcBlW4Js/z1GzLvHHiL7px8jy7NvN5dqWFONYsi6QMVSCJVv96a2R7eqdlpp4CaUc2LMgbNKV0S1Qw</vt:lpwstr>
  </property>
  <property fmtid="{D5CDD505-2E9C-101B-9397-08002B2CF9AE}" pid="77" name="x1ye=165">
    <vt:lpwstr>CGY2IuB4T/Pom4bYVbkKmF+AGRhrNfvOXGQI1WFkTcnh5ogRyU28yR/QOC+9uiCStf0mW+KrY9Rr/WMdMxLenDrwV9FgV/oGBhQmsCwmqRCk38kN1hCGQ/ER+O5tOAs6AbnphsfE5xMbyuLvPa6vtvEF6A45JSZwubCMYHs38jh10FiS/PNz/moDLHYrmGCbI+++FX+EXt9oJ3veOJSMawUcxMz5HuhkE6h2GGb7hjmA+e5OoEyS4aVGGIMyLJq</vt:lpwstr>
  </property>
  <property fmtid="{D5CDD505-2E9C-101B-9397-08002B2CF9AE}" pid="78" name="x1ye=166">
    <vt:lpwstr>MgzLQKECIkCIhp+eE2vKmP4tV846YWfEpW62Pjx76IzIFyuS0OlYCTbTiaqC3DeFertfliG3+DFoM0gI13t8UZOA/b+/d2ZvMpgANsYXtzDVFhnxjiK9lL9Z8Y21d1LDVy0C0V9USIElFTrceeTGX1f/tWCkNnzvYovmEO79Co4ENs5Sae0l3kDIFvTLIfIPQnwwhh+0fRPW+7BA3ywoXdF/5WBfC17xkivTagG4N+pLK+K9lw7lt3bjZcM/L//</vt:lpwstr>
  </property>
  <property fmtid="{D5CDD505-2E9C-101B-9397-08002B2CF9AE}" pid="79" name="x1ye=167">
    <vt:lpwstr>mFc/+2eUtrJLef2IwqhnohLv+1KooPgkSGyz50m/PuE45QFtM4FymvJcBapm99V3phxH0ggQ6XCkvLXozG+MgiImqQ4i+vlNhbSZgWmn4JN1YrLyp+RlirElWuF7cFYZHFn1r+Nya1z6glOpqKhVOEGmNsTT0TFCUI/Zfp2JFkUu5KhGHON+7OWM5u66FYPYfrIBSgouz3ae++tXaclrFA8AbLeQkS8mrfvrEjDdK3umk/SNiaRezpMllI+Tq/a</vt:lpwstr>
  </property>
  <property fmtid="{D5CDD505-2E9C-101B-9397-08002B2CF9AE}" pid="80" name="x1ye=168">
    <vt:lpwstr>sSX/UujUyt/qxrHj0EK1QmwSvHPRWI4J2eTV5nZgtrKvphRYml9zJS0/r/oV62mj4MzoL6KP2RMmvGiStZjUv/UL1BYcol+FPdz0TrgWo7aCpPsgcTayErS4IA0boCOMCaXV4pfkqMqLNG74U7nRXXk8ecywQecR3dWmE9GjPXw0zV1Kvza61NnWeY5tCtdgWF0WrDrc8n8NdFygHmtBuuS7HkUPMSmTUtL84wM1gq+0MuzBJHZTJLwwzua1Bcz</vt:lpwstr>
  </property>
  <property fmtid="{D5CDD505-2E9C-101B-9397-08002B2CF9AE}" pid="81" name="x1ye=169">
    <vt:lpwstr>DpgSGOkHzQdxVkjg8ipfMa2iKgWwgwenBcLjUe+JWSGvVbR1QaqN4+4RbUiwuh43bLFTfGJz/l41QWYTmD5afLzcDwZ2fA31rUqjBv9Et95ZTdgQ6nngUIK0y2rM2r08mzMEnRhEFmsSng1awfDhLjpw1DVIjpT1THWl4+135LJC0IoVulJF+jV8B2n+/ztBH/P2tZLQZYAki2MkTymvBluN69Gblk6Rj7aaYf6aBr9GzggJJ6JUYc0+AfeOOXq</vt:lpwstr>
  </property>
  <property fmtid="{D5CDD505-2E9C-101B-9397-08002B2CF9AE}" pid="82" name="x1ye=17">
    <vt:lpwstr>a/0V4kdWF4UsLoAfJiAibxMpdel5hoFLOt4VIbBaGQGKaIRerNSYB3kt1uXM9GI5F03JRelITXXBBGP1l6mcGBeDz2pMs5VK9w0ta4POXgHpPqMYR1Io3UEu1v7GxQRLvwxUbulZgeKvkZ9CDh0bdB7QQSnEMbUN3Ix5s/UUvscLoM72O7JHO1ty9c+fGxEnZiIAS/XtzlJAHj4xAUkaF9we9RsgCthzUuDuvfBfFdAh/rTl1nHGPNjVKeyCEPg</vt:lpwstr>
  </property>
  <property fmtid="{D5CDD505-2E9C-101B-9397-08002B2CF9AE}" pid="83" name="x1ye=170">
    <vt:lpwstr>vf+I0/SXFiBXJeTwPaJ70Vy90TgVF8WDa3CfiUorzPz+HgTNpu2ixH2pP1kXJTsKYKiCOzrfLuo9chSDGanFv8kBAMSQVLeC7vwBGm0jaaLBlN/3BnNIU671TtC/74RuiMHW8UokXVa/NbarJqmwQVDNTX/tY5ijq+PcNVM+LQPxMCf3UU6+uXPjQFcco9kmZd8C9nfQo4ITiQx+dGw1TncsfZTQ2yMzMTHuS5INweFLqY5FfVoDxvwb00f1NId</vt:lpwstr>
  </property>
  <property fmtid="{D5CDD505-2E9C-101B-9397-08002B2CF9AE}" pid="84" name="x1ye=171">
    <vt:lpwstr>/LOeoePfAs2mKLop6Efcg246/Rkqu+BdxSI523hxxlKzQn4gg8BbAI8BNFCTYjOB85gto3MUf8QL6Oqq5kwqBLerB9ik9i+G32vy5sZJlR9wRfApi1yi+QjKLNr7mR+gOdvTlOPDST++DHfh3UYnVdZgTl9sZPBPlV+csJ9YfjeqGFZ6SLr8wiAfOJjBd3uDHLtWABgFdTJkI2avUSvlQcfWg0jYRWUiI2zxsG+OOUvzVCrzxIVEyF5W0Qbca8P</vt:lpwstr>
  </property>
  <property fmtid="{D5CDD505-2E9C-101B-9397-08002B2CF9AE}" pid="85" name="x1ye=172">
    <vt:lpwstr>o5IXMk1EXn2xOknLLNjkYQ3ARP1oHN5f7czDDljJ9glwaqdf9jZ58v6Dfx5YfGk8jPeXL3BtA9MIj3eX1CtN5OdIgoapMna3JVS2mfQ9Zys5Qj+wZFjdTdl2Nu8uLS4c1fpOKiE6oDaVcz4nWih8yMcFmog/Bvo67s/yX16nEy91vhNIauq3cUQPi7PEhmH3k9K2hSk3FvfeiyFAo4XEU89GtbykEmG7YHLumPuI+NHMazS2u3Qvr65FbgnXY1W</vt:lpwstr>
  </property>
  <property fmtid="{D5CDD505-2E9C-101B-9397-08002B2CF9AE}" pid="86" name="x1ye=173">
    <vt:lpwstr>zXCh+xQz1UkYU4pKjmgesrsCgrGscIxQsmyBtfPhskIzvCAp8gJpXRg9mMKPICTNlxi11OaQzyhlhxEP6ihr7/VimtPI5Gb2bAtKJJOaH2Vjf9P95kuKdvijyqTvuO82Qjm5Bj6q6VAlLryxs0K4iohG94n6+j8c+W8HJn/gUVNApCvDq0fxjxtaDtkSj21+rjvepFAnRo8QXfC3K5s1eJi9LeGneuEuvyOED5s+IrQxG8LVxo+W1vY6fu/M90f</vt:lpwstr>
  </property>
  <property fmtid="{D5CDD505-2E9C-101B-9397-08002B2CF9AE}" pid="87" name="x1ye=174">
    <vt:lpwstr>/og1GhFStV0rypOOqCwYsLiPpF6iKkehS1cYOLXtN8z8WviDDtyqP/Sh/IjsREQI63NnYGcGgYUe/HbLMZFLFZYjBqiGmEl1L68vLN0kl/OEDKxm9JaHB55F8HNBzp3cXlgH8aPGWaCcXxhdqaT6puHSp1Pc1NYWQY2kC2ZvljS/aKCM9K/Zm3Vv1DQcuTa06i10vd/+odHgdfxyL2Ie4yYT1l14WGbfXQ19RN6Z9ypIenvqVPAfswIVlINHzsL</vt:lpwstr>
  </property>
  <property fmtid="{D5CDD505-2E9C-101B-9397-08002B2CF9AE}" pid="88" name="x1ye=175">
    <vt:lpwstr>AVwcvX2SxtxqsvPnEg/PJ/pVQaQNbE3sBu/n+O5wvdHkcKVSlH4xusDBXNa+iafAfQAcds+fjP928894dnj/kKNzP+n15Q7J8qWVRRGbSRkHdNmHp2PxTNUxR25i3rTsTxID46ZeKnEvaFk3lWQUSyCOfJ7O+LhokqRu7N/MYHezy/gHGonzE4hnOUV8eX0wKDEtd8wxgWJ68qdPjOx5kQAi54aSBKQqwHvnusoxAKadm4kqSyvhQZspHZHku/E</vt:lpwstr>
  </property>
  <property fmtid="{D5CDD505-2E9C-101B-9397-08002B2CF9AE}" pid="89" name="x1ye=176">
    <vt:lpwstr>3FaCYkoYuZELSBcHa6A4jQdmkAGAKtEJvWPXgSfN1JJCpwJYbwKiQeo5+7VlqjtLjlNbmuvhTlvCOBOw5vxY5iUI9GdYseGi+uTUt31hli9hPv1ukJppItkTyeS1Q8I7RMLdmO8GenoWH9M/8fv8EHyu2nYXO9xos3ElQyDgj+tjItWuq+uUHj4OiVM3yrsMFTso77Ha7kWahBWSjNS22Lt3quIMa/X/U2+jFjUgiP0dWOTpBOFrq37TfbP7SP2</vt:lpwstr>
  </property>
  <property fmtid="{D5CDD505-2E9C-101B-9397-08002B2CF9AE}" pid="90" name="x1ye=177">
    <vt:lpwstr>+f2q2Njaa4zWSrCi6j933HsPwD6pvM4kHtkM22wMkplY+AQn1xWM+xwF1DRwsLVgUl8dAKY9HpO2OplmNj0hXM357tGmgtwqd4mkRgvqU3aliO3XCRsOUH0CaJfD6LlCTPmYtTHRp8fgj8rcV2XbIxpCHuRbGBXqLA3JVQ+M66XSKKbT9YUjSrO2D1n44Y+rw2h07EkR8HgLb/Ej882pDp8Zw48sJbFHFR+e770uR4yBPSiT29aj6m8krqQ5RYa</vt:lpwstr>
  </property>
  <property fmtid="{D5CDD505-2E9C-101B-9397-08002B2CF9AE}" pid="91" name="x1ye=178">
    <vt:lpwstr>sZRWucMXM55G9iF8RzifSZfvnKmb0+EqCQST1rSMshncKEPlxbF9MR4czGJeCxE+Zy5Fayo5EMzhzS2t60u25WvJXMwn7zla1wec6r0YQSebyjuT7aeL1GX/3S1lh0orSUBHP1LMETKFQVp2pn2tBSa0ufd3YaDLD9Dvhu8EIOPMmzLtSkvy+cS8C1d5E1xMAHY+B4XCKzNaRwQckjsOKpBf4f5Vt5nXTrAD+kOcODRspDDmg26n4/Rd6ZvxkK1</vt:lpwstr>
  </property>
  <property fmtid="{D5CDD505-2E9C-101B-9397-08002B2CF9AE}" pid="92" name="x1ye=179">
    <vt:lpwstr>H70r8rMkGX32V5SXsn/fhJkbxKoZvZhPqHUVGlgLBECLp8tyC4NdDJuVAc7/GLDTQqkUnsWRYzYHcEcN+dNb/CP7BNoHdLlEVWTt0B6v38aAFo/COVRCRpCKWooDlvdTr/wYyFjKWb61fx/lvhHBaH3eXQBLzpggTlR/gVi96uC7RRnGffz5ZaH7PvCAUaZ7x5Msbs1sdUsePTlOVczuMWRiLFUNsO4223g1+15e/Ky+QbpvpDPjBBuzYTi/yTr</vt:lpwstr>
  </property>
  <property fmtid="{D5CDD505-2E9C-101B-9397-08002B2CF9AE}" pid="93" name="x1ye=18">
    <vt:lpwstr>W/NLi+Q5FEw1JYg2dmnlFIYSBs2hUr3R8XBTRgfpyVIezGzKcqH+ZWyqdFTLmBGAoOEu2jJlpoa9J8krue9DUBHMz3gyLWC+iqBewuoQiKgSnh8tZgBCLVY8Xb30baEwCMfO91lbE+UFZXF0aXk2YlaVA596h8Y1Q3HPmcYWiwI/uWJF3f1Q/rTwtSYT07V4b+CtQ2pt0IgAH9k/z5h4lPsrVEM+k152/A06Gr9wGys1pf1k6SZCDXguFgz9dze</vt:lpwstr>
  </property>
  <property fmtid="{D5CDD505-2E9C-101B-9397-08002B2CF9AE}" pid="94" name="x1ye=180">
    <vt:lpwstr>+r89wP4ERMbnDArbOegZl/gMdoPhTGk6OsZrLsVJweEaM5AVvfh/sv7djctcIubbcipBPkFn1JHpRjT3F7R8wXxsP+06eDjVXJo8RTHpaGUmdr8/xYSBThwBVL2SiD3hTewFxrNPF5L3AusToTvkYWoEjFx/B2yu0DC+ZeZKZW7ZZ7tvLArkcvz3RceOsRz+H2lc/bA34LezDu12nGXNiDpvnqkd/GmWk7i5nVT5GiQD+Qnxmpwoxvl7YYZ7oVE</vt:lpwstr>
  </property>
  <property fmtid="{D5CDD505-2E9C-101B-9397-08002B2CF9AE}" pid="95" name="x1ye=181">
    <vt:lpwstr>AM6xY1/VpaXIJg3B6epjqYF1OS8Ly30mSjl8OkV0mXvWTKqp+eFQ1EaF5G1nC32aoFZmGW4I6zyRasgeqiqFR6nS+FJ6ho1TApkasRh0wvVEns/nbXeHpw39dFUeFjWXbb3zewGhS9KW5vvvzvqNdM3ksd4CRK5wELOfBqregGgCqWSteuGLyrH6ZbAjMi5OeFXDH+nRuS/NIVagVaCQBRfD+icn42D6FQX1RL6RlUuOV3eVUFk5+s4X9YgeOo4</vt:lpwstr>
  </property>
  <property fmtid="{D5CDD505-2E9C-101B-9397-08002B2CF9AE}" pid="96" name="x1ye=182">
    <vt:lpwstr>hgNaYBvK3bPgQ7E6HnZCgo+otinxjMfbOQOYRKnrKtwt7cEDQgNM83cy5R8q0ex3qaLBp6GTAEZ0nXm6ijfRKoSVi6tqgombTu/EpcXxX451vlHPxcbxu/Diismqq5H16v2vLttgnZsuj28fTulusmbW+Q783E8zWTLsa8TT29Z4nHSmhkCXlVaVjjJ56ETnfRedb37x4yLiY6x1xkehi1CpqVsOSmdNh7q4Te5s3SnwxtOhzlZKgl6C2JRoBBg</vt:lpwstr>
  </property>
  <property fmtid="{D5CDD505-2E9C-101B-9397-08002B2CF9AE}" pid="97" name="x1ye=183">
    <vt:lpwstr>E+exuk9mykXSYyHXEP1InbqVwlN7w2ACJaAK/kyavUjnXaunGEW1gx3aU2vHcnKcaITf8naCW95StIh3GdhAiVJBsginr70cgEGYiZjqKYfMbB/hOa7i/3hxFJMhyvlKDbq0qWIIXKgWAaGL+hzBZUu1MBxlZXC0kPb/K+W10/ErP+aK3mY/gnzUGm4DwTznsLLL6GQZkP2+SjlFHmk3yhSIGQxySC8brPJOk4wSakjRRHTCidPQ3GwkyBZd66O</vt:lpwstr>
  </property>
  <property fmtid="{D5CDD505-2E9C-101B-9397-08002B2CF9AE}" pid="98" name="x1ye=184">
    <vt:lpwstr>OthxVrRvhFRizfsrzla3SsMxhy0CkpybRBfMBTNK3u0FY2yB03c10vNQxAth4AKf0+GWsf0N/gp/SB/193w+RwwqDe2fHTWwwIdI4GSOqNuYzaNtBRI1WWqoxuIYskUFlSOEoKa0a7c5OScYmoAiopDaQqpxKpIrBoDrkuG8tcElKM/KLfb/SymSTRhM9zuzp0+3tPv59yE2N+EuvjWbVp5zJjon0IhVrADKiEAsNe3IFdPWWOtrYhYBJFcU54P</vt:lpwstr>
  </property>
  <property fmtid="{D5CDD505-2E9C-101B-9397-08002B2CF9AE}" pid="99" name="x1ye=185">
    <vt:lpwstr>njBO/cchkkPZVHnuDnwlpAj9ltPVz2WWJB+5Cystuhqn2vgjeNHWfHz9vuo7eVCYq/CrT2u5cPZeE9FZBf2pX0Va9xvoOh8YvZOiGL3KF7olmPnxGEr4cDBndb0xaxJ4hqhE/lC+8Wg5lBLnMBBq8PODl5je0GYlqKIqRLY8hQBI3zil+veiYmNS2K64fHxxJKG2zy3RjRXS57QMLBCKjwz6yZM7XuIzQvmINzZY5uArx5Pt6XQhn3hjNGd+2Fg</vt:lpwstr>
  </property>
  <property fmtid="{D5CDD505-2E9C-101B-9397-08002B2CF9AE}" pid="100" name="x1ye=186">
    <vt:lpwstr>jmuv4X+FNWFYG79YWeLz/J0VCLvcAR9FTh5C8ygt8GfFL7sqZP6wLMeF1vjiQps17A1ewpUvC44Jv1Z+IyEXt7rG4NFMRJmEgkHSqjWbmATGQk1Be7Bs5R3ti2ad7axNJLZ0MJjYqvRx3U3w7leSW8HokKM70VcL8b264Fm2+SziGgp8yclqs97gnwqH92CwFki4ivj79toEBO3WdC4ZN0Re27/vGQD/GZWoq/yix0kR428zJD3ny4r3QNVp0/V</vt:lpwstr>
  </property>
  <property fmtid="{D5CDD505-2E9C-101B-9397-08002B2CF9AE}" pid="101" name="x1ye=187">
    <vt:lpwstr>uwDFfJOPvRJMGKjpCTgStpH/K6hk9668Ky3Vv8+txw0w5EzME8Fh+1FZ3BSbLzI6hKjB8AvkQBoRHU0zxxXnJn7Kz/RQXVpCLsRA7EkbgHGWUCIggrJo8VnLYxjBMmgM990P7JmgJio5huThJ8ZhyTTc3JCBvgP0hU8t8QsK6DSFL8twd8HsfVe4H2VX9h8rs5HCEdMsdDg649FcC2Nfk2NUGX9bVBo6iDlxKfHjkrJZ913jGZ2G+glXYHYkduk</vt:lpwstr>
  </property>
  <property fmtid="{D5CDD505-2E9C-101B-9397-08002B2CF9AE}" pid="102" name="x1ye=188">
    <vt:lpwstr>iaIoZV/eRknvpCAztOAG6u8FHmN/eBPTlOwMWH6PL2YixDhglTIhYk093x1agvy19O0XqIu3xYtXoPVj70zmG7JY9KUixnEnTYTx8LtiLz34lpO5KIil5y+4weEI4WRV7zJcttj9lfUGDetofr01a5ODlfKW4rh26hPZlhEdpEIgNYx2TaUQrbXbnr9DYoX42ecrw8/0yGq4cuWXOhRBx9VudvtaIIh0oRpwqhbcw8l2ReSoVWgTgfkyQVzJ9uW</vt:lpwstr>
  </property>
  <property fmtid="{D5CDD505-2E9C-101B-9397-08002B2CF9AE}" pid="103" name="x1ye=189">
    <vt:lpwstr>agz2Lc/8Q6k4A9fDpIwI7PCVCsT3m1JNRP1IbOrP9DRWwBKipjDBbRfK30HAETGtGMcSJveYppF2femPLeo//orm4RWKvDHTqMEbE7VmO7mtFLmNKqlguOx0aq6mFaXXxC/pImA8fn7kDalAFZt/DfijLNfn17qE0ALNWemUDA0CcBOk2ZUicA1L2XxX8jbdEuy8+4jr2Ta7PMWYI0vwvjQ7vlhco12jvDFIcOKldzatfB+zI45kv2dV+trTinc</vt:lpwstr>
  </property>
  <property fmtid="{D5CDD505-2E9C-101B-9397-08002B2CF9AE}" pid="104" name="x1ye=19">
    <vt:lpwstr>fbaOPzktHHiobzjjH65kGSqL5Vhndh4efjTUFofFNRyZJCVWFX1LDawdrc7EmJjn2CBCVRkm1b/4wjW/rF/KfmHIitPUk+lfB2gGpk+dXizDa6UvihO/JlT3QN4jI6IV6PvHv5HX9N/28sX29v84ZQruh7sPmLqm9ApPy789JkDow66QoVkEwtPNy6QgPGxjtj7wGA/xbSgDjzmVldodNE8TsSQcniFsXwZUdgUJjb0q/tNIDrEzHMjLMnS6fCu</vt:lpwstr>
  </property>
  <property fmtid="{D5CDD505-2E9C-101B-9397-08002B2CF9AE}" pid="105" name="x1ye=190">
    <vt:lpwstr>ZXQyb9skp3MN8QX2XEDIrcHm9ocRWXb2bvnh4lJBzp/xtfzygkuEkpF2ue9Tofze9/HXOnbYCi7gXgvIOXdME4lSwMpMwhgHPFw4JGj4+0YU99veVmdd2+al0/TIQ/HqsCgiLjH/Gt9cbqEWVbRvSifizLw8JQLajdv4f42TvYSGd+hS0mQtNTT4X4gktrrIRlYyHDsHPHXfPwjBYOUsbPq9hOCM+0hjbvKEg0DhuFPP0nq14hvhVvWhD8VWe3a</vt:lpwstr>
  </property>
  <property fmtid="{D5CDD505-2E9C-101B-9397-08002B2CF9AE}" pid="106" name="x1ye=191">
    <vt:lpwstr>/H+naZCdE8VAJeqkMAYuowxEdZXW5bu6gKJLMF4UD/69yQUB+r1JfeZ5Lb16o4GBqBRFkTbEy+Fvuq8X9o5Spjn2CyZzq+s5kCSlATJOeT0Gg2MpGFNCmq2tIl9X8aJNeB8c7JDDZqhljaTCks849+300LwRu9+ChESrsyy3COK5fzEOk+VGAI0E+IXxrsTizu9281cdAAM7Ibk8zo6cczt0nUDMtOIrK+PES/DBFscCKDJXst3x3WQSvkztE8r</vt:lpwstr>
  </property>
  <property fmtid="{D5CDD505-2E9C-101B-9397-08002B2CF9AE}" pid="107" name="x1ye=192">
    <vt:lpwstr>dYH309vEk4FzPQYmOTgFOloh4z0vOtr2mkZLrduHN9/a6zYoVqKIDGjOkmA2foiDSl61yDWG9cnSNClchZGSqV7oM6ToKFTjKJM0lgZqXqCNlludc7xvCZQRGOrdwd87VhbAoGiKYYMpma6ypqk0eKIY85Vwn9J+g4MLOb3uNuz8r30rH1QcdlL8qY5WNW08jp7X5lKSjK0MqgGa46N7/nq9yq4IfW6M6TpGHIF9L6Kxnbfrxya8UCilL5DSePV</vt:lpwstr>
  </property>
  <property fmtid="{D5CDD505-2E9C-101B-9397-08002B2CF9AE}" pid="108" name="x1ye=193">
    <vt:lpwstr>wczrbCDy4WL2+oKRKUOUGchF82oNqc+ElayDmlbhFR55JsQrAuv6CiC+Xh8vQRzReD6Vh5SWa9MXCCJ3PXSf1gR2tzSkUA/dSyvsBDWRq7yQpfJVYcOxovwnXXkn5iUTHcolVGxxk/9AhiVChGm2S9r711nf9BoYGxAaah3wifu+bHOrncxvVohOLxVzHZF3A8y4oIm+0T37M8u2OCnGxPAJHhajXfoVeG2F0wtl/afXuUizKX662bJKscX0lz4</vt:lpwstr>
  </property>
  <property fmtid="{D5CDD505-2E9C-101B-9397-08002B2CF9AE}" pid="109" name="x1ye=194">
    <vt:lpwstr>dQp1hkA8RakbPRziYLj9vBsC4VNTCFDDl0PK3MIKDZ3ffA9tNne6QNYSLYe7k5/FrgWjpgs61+DqOqTqk0Xq5Ign/sn3CodZfkUhrEX8OGDDX1tkOLh47T+35PoULYk5I7ARkjoQ1p5yyzn9tMXDnWQGOaJKL24yPx0KAQ5s1Jko+hSwSrCJ01zHywKCyupDrQyOtwzdCD6m9cSO4b7fTQO7QiUU7ez62ieEtIBXBz3qF/X0Q0eoJbSiV3tNvZD</vt:lpwstr>
  </property>
  <property fmtid="{D5CDD505-2E9C-101B-9397-08002B2CF9AE}" pid="110" name="x1ye=195">
    <vt:lpwstr>dBtdu3UucArqadx1VR7zdI1XzQt8d/g6zqdnkpX2lRo3WYWfe5t3j90RDMett5yma1kJH74xTew3DQsqPFlh8yqdNzhJvqZtNZRXSYG5swApAe03gIspk3VE35+09zlIKoDbJ6iJbCTBwnSoOR18hKtHRrccoHwuEIpYaUbSXmE+LDbj6WUf11IWcbLPz962Mb4s/JA/HaLrDsIBsmGtDkz69iRSP/afEj89IXDNXwy821N1dyW2WYzoK+n0M3c</vt:lpwstr>
  </property>
  <property fmtid="{D5CDD505-2E9C-101B-9397-08002B2CF9AE}" pid="111" name="x1ye=196">
    <vt:lpwstr>ttbJfP7X4dB+rTDQncL0lODtk1Xo5wkcbjS73Pe3nacLKep+hDuyixmmkWtwEGOs4nnRk1RvVql8t6gUeYTctf+X/D6JdAdR+Nn1O0FjM//t+Lw4SbfxCtvDfcCZxs73M3x8tSCI1AnKcjlux1tEjyCuNmPzQydfh/mHXVMJz2qjKDtxVt8+TD/G7Zcf/ymzVGe89Z69pyH9mjzCOhX5Rw29capmTBqH1cIUrXUTKJFljYnRLe4y2h2wU+7dhYt</vt:lpwstr>
  </property>
  <property fmtid="{D5CDD505-2E9C-101B-9397-08002B2CF9AE}" pid="112" name="x1ye=197">
    <vt:lpwstr>+bGZh2zgOnSr5BGt5hMsznxIuRGycF1w8ESCVW7MXCTBFiZUr7ilKiOTLcIbgK/LFEyRlVGcYmnpxI5Q9Qd+wYPsEBkNkjwyZvBMyXdovFs+0dw7cNfgTOTo3r7w84l8AIN3LLyKYPjKQQfDWc0wyZADR3VziGLtpb0WH34ND08324xXn2bAUG/LVvu8gTsb4cchvWjU5fDPAnmxKsJxNDm1lNKG32VcNPHMGIjpfxYYpwoCnaOvdH7iE9g6EGd</vt:lpwstr>
  </property>
  <property fmtid="{D5CDD505-2E9C-101B-9397-08002B2CF9AE}" pid="113" name="x1ye=198">
    <vt:lpwstr>ReeN3LZM3ypmRj3KwvAj9MkgR/cvmeVHPR/2+mlCpy141QOH0w9hUPfNXYln/JgyXcVorh/hHduJDQiSpa4ktwwz38FEk/7x9Rncln1iXF0IunKkan0tEsO5hpvWGB5ZsDxdDeBVMEBpir4wfuhOOrmlY5ZyfS5nWOdR+oG389YhLy/eG7THKFbqwVaq+0fhi8PFgcrQnlRiMyd/smPciCOesKd2d9gzvis1/Fx3qXTT369mDCGD4cbsJvmjFpk</vt:lpwstr>
  </property>
  <property fmtid="{D5CDD505-2E9C-101B-9397-08002B2CF9AE}" pid="114" name="x1ye=199">
    <vt:lpwstr>BWDnWL0KoQVXYgC3CRnBM6h5+8yLCSUvylb4tzIdH1IAS8wf5muW1TmA0T1497aKQXPrGUhJdBO1v9wsadO1q/lJstuLGHnHpbzhD62igfEthx9kg9+5K2mNRo0Go3XbzneOkT8a854+5JKcDOruGDd4GVF1kOloyPGDqSA4a7+CSCov07mcsAfKcuaGPfPcAMIs55jX9jDC2McW2k/55aw6Au9HoBWWKpbmVihklZG2o2btDt+t87NL9PKUBsW</vt:lpwstr>
  </property>
  <property fmtid="{D5CDD505-2E9C-101B-9397-08002B2CF9AE}" pid="115" name="x1ye=2">
    <vt:lpwstr>vK1yNCr1uT4rssArmH/VDfXXuysmmUTKHf6M8u3n56KhcLCRnBBlWMecze8bnqy7hlY1PtjdC2dG+IEYkorFgudh/2GuCsIU8jOmqV6SbVzXiSqRxw2uirgM14oJtptIgc6k1ppxb4xIUld2PfhFms6MoQPJ6AMpXZIwlwPvI+3P5CRQVLRuMs83DiYgmjrzIUQX6QZ59lkZ+KQyU4t2RQYR9X3zDs7jFev6lRkY3HjMrDpGPC00Ssweiv00eZQ</vt:lpwstr>
  </property>
  <property fmtid="{D5CDD505-2E9C-101B-9397-08002B2CF9AE}" pid="116" name="x1ye=20">
    <vt:lpwstr>DF4XW0r8ZSEPOQAEMSqicC2sF/nyFkrcOylZYcp4qRzhKV26V1/Wn7NL4aE5vJS0vyep6FQC9GT2zy3unyJihgVZIuWd84SRnCWYdXgg4oNoCk2nFyiosLpGMkwwR9+UftVzcY9Yxp/xPd+aXbB5AEpHOuoMJvmhG34nudJfyfmcTtq7lyLDBFWCJtLcLe3jTTFxjYuMp+XYi/gK7dwy0Ai5Hg10OgJkjjKfHQYQfFnrmZfVpUH2vrqct8FK0FO</vt:lpwstr>
  </property>
  <property fmtid="{D5CDD505-2E9C-101B-9397-08002B2CF9AE}" pid="117" name="x1ye=200">
    <vt:lpwstr>AoAVUuZH2MY8WczAjT9H4F5KnD9rcQgAxtXg94jqDpJICF0s9HkCJ2VzcPAFlPxSJn9rjIxgXlb789ISi4T1w64iwf5xAWcnidx/G1BQ536yDXc5VI4xTEifE/jrXLxR2sAFqou//4Jddqtq0/k8f/AcKB34W14SLonoVlJ1bKxnV3pXQj0THvss6iafaSgM5t6yjgGHANEwu3FQqg9/96mRZWTwHmBtTqD9VWzeyLJCMRBdEAEMnuAHg/eewWR</vt:lpwstr>
  </property>
  <property fmtid="{D5CDD505-2E9C-101B-9397-08002B2CF9AE}" pid="118" name="x1ye=201">
    <vt:lpwstr>4Mwz2Ylf/eRuQqtSqVp9AqWFgvKqQme6BRnca1qMtQ/8Ky96TIcS/N8mG3t187Q/uGBBwM/Oe1lR+h0Yh73PjU0OjEP0kSUehbAJY/FDOTGK3cXrkAKOu/En9qPHbk3ZsuiXxohx5yEoBwerKAGisIUenJL4jVs6OFetdVYSsTMKTGNvVJDrUvIhJZ2sKL2eJcGL4CIJNouJMgZSrpOnGzmOBfgIV8/kRNMPvb4P9yQPTS00mHuoMZ9ZULHnuS/</vt:lpwstr>
  </property>
  <property fmtid="{D5CDD505-2E9C-101B-9397-08002B2CF9AE}" pid="119" name="x1ye=202">
    <vt:lpwstr>QNZ4DR7FgNvREXXCNDp0bQsSrlKpRtYT9/w+O3zQrmMzgS2GobVlCmR2x3TouwWCjLfGSIughgiVRgnRUX+AGig0PIPXVls0jPYUFd84lguwUXUYx5u75l+K9bf4uWlZVo/fBUGLlQNtqCzZ9xMnRMU+hCJvhnqVO3Y2MPaHXLmRezW9FOT5JMsLta2S8GK+P85bZ/H19KiBM/3Om4NNCypxsz2I9E4oWZfEPra/qCbl+zZERQB6sqkjZEHNof6</vt:lpwstr>
  </property>
  <property fmtid="{D5CDD505-2E9C-101B-9397-08002B2CF9AE}" pid="120" name="x1ye=203">
    <vt:lpwstr>yKiq61yZeTbBAF9u6CMr32+whNmKZ8nmuW31NSnbBIHqdpuVZMX6x8SUacllBBClDQH4lG2+lua19pKBrj4VKACf2QTHkvIDF8/xTpmFo8RCTfZ+yxbb2zLdTbSWuqU8FvPLnCR1vIeY2vRnXyD2oscsDSRSUQC9Lkgkiv4YFlEb9fgD5h6rdvhbuV6FpBpqHpheUvFt+8qWQ1YkETcZMB3jVAH7y/NXWLsTK5BPMWyMS6DII8vtp0JpsxE52ac</vt:lpwstr>
  </property>
  <property fmtid="{D5CDD505-2E9C-101B-9397-08002B2CF9AE}" pid="121" name="x1ye=204">
    <vt:lpwstr>cJjOq8JPvJC+TXPx2JTBi+BB3A8Sp6fqp5HF55DFucFb8OrF/un9os1eMaenH5j1qj/X3hQoPkTfWzf8uXk7Vr6Fhneh3HCDQKesamFRKb59mL4j1erlyTM+qOGSKTcqnq+Ox+Y0VOteBuQEM5UosnLJVTjw0GMxN3+E+A9+0vq8QhXsTAsu+T7oSmKO0vwdGxvl3WSpow+QdOClPMuZYSXCc8BwTvU0cbg/O/inyDyKGHB77uZDnzzT4W+CUHo</vt:lpwstr>
  </property>
  <property fmtid="{D5CDD505-2E9C-101B-9397-08002B2CF9AE}" pid="122" name="x1ye=205">
    <vt:lpwstr>/LLEYRhgaMbn3nXeaYBNdXMgwYmSeJ6K9j3HRT2AJLHK+4CM5+jP78zFa3cJrMDkuXM3RXY/hq/ZzNB8qX9xscpfG96TbTBzMXHa1eY3mDC4e0ZKO6ceEI/vrgReUuRVbJ9jxQpjqI+kL1U1NIWL6t3Cdh5Ghh2cmoGhz6XapWCiu7IopFJWoEx+BnvVcODCFypJGBjhTCOCz+gosTlMjiL6Ta52lGtuZK/GdnyeaJKyNQTUWoY/YOAtJK4LIHb</vt:lpwstr>
  </property>
  <property fmtid="{D5CDD505-2E9C-101B-9397-08002B2CF9AE}" pid="123" name="x1ye=206">
    <vt:lpwstr>Ri2qwBMcowu41X0oigXpFeLl80nAsa/cFa9NasDaMR+v52NWsStEfRHRMYneEA0yjlfTF7fAyYfUvRXu0k7BZzAlGLN/4pSy+Ghxubq50faS77fpx///4D2T+CpHjLAAA=</vt:lpwstr>
  </property>
  <property fmtid="{D5CDD505-2E9C-101B-9397-08002B2CF9AE}" pid="124" name="x1ye=21">
    <vt:lpwstr>XFeN2GpUDgV6KKe44fV7ATymd/Jcil8BHghF8tunVvXpvtWMgUQtYejF5K6zfeTOlYckxnZFjwMcPe8wi7EdJqm36zwIcGdZkDhVt5U/RRXXHppj1Unugg7A5F4xZZUSmeC63bVOa0GPyyh1104fMM/bXePbC8b5onwga2oqM47+/UxV6XlK2j2b+oH0cwHJzY2zu+5iAi0TlxVtty2envayMbs2ntOGIRoE9X4wYjrexbrrTLQPifxhifZJL8V</vt:lpwstr>
  </property>
  <property fmtid="{D5CDD505-2E9C-101B-9397-08002B2CF9AE}" pid="125" name="x1ye=22">
    <vt:lpwstr>+jtYrjWAvAhFX+7IK4b40ug47uTD4Xe1ePoBxpifA9ouu7nwhLxQk/OYNSnqUQGe0gy+2BSJQDrGz7zdULxKVl+b0sQUeR7NP6/sp4hkyD5J6gC1d4iVVYKEo0sFFlCM0Gna3A4kVdMZZmax2nzQDXHZf7DwJzYro+/S9A6OyWSFC5PwzWSt46AY77tRhux93C2DIWSxY+NKSTJvxDPGUq3blJ2uFEh+dZgqiP9VXJr8fG5iSQ64pLNCcWoGTi9</vt:lpwstr>
  </property>
  <property fmtid="{D5CDD505-2E9C-101B-9397-08002B2CF9AE}" pid="126" name="x1ye=23">
    <vt:lpwstr>oKE1q/WkxrLIsjDftijUzPBQeHlZSSgqYIxt6YMhhC6HBly1rnIXn6phWM8/9ispfvZW3YZLFmMfnFPnvYh/fM1p0TIYxt7F9H+IKGVRNpchG1sfv7fp7R/CeZXUzvqtYXn0WU3aNTUv+qKwRcmqaDyvv6kCVFvzD/NwKt9+kKXkl+sagBWLGWSXcef+PwVLu2mbOZXetdrzgOoX7ERVfiFM4M2gxJk5N9lQpdeYt7hSqpXqn7dlMXhjQ71MBay</vt:lpwstr>
  </property>
  <property fmtid="{D5CDD505-2E9C-101B-9397-08002B2CF9AE}" pid="127" name="x1ye=24">
    <vt:lpwstr>v5om965mkpltNcnvr+1AjA5zMEJwyq/8edYPN+jogBVR42c4YewA5cFHmg9ePs8iWfudxSfQ/QH4ylzs9q/Gr5FN7EG9CSxRkNsArcvDuvXgnW5yzJCciGy/8bJQZHLni+BIUQiJfs7UOX/NU+/3r7PFS32p+AD+Ik7vP45clT7vVwp485KgMrE/n1ZSV8yyNy+7jaiJRsedAM3YGpXa/lpZOrgn3Xklg/4ugCHTd2yl4KqQP6YW/XKzejFnETC</vt:lpwstr>
  </property>
  <property fmtid="{D5CDD505-2E9C-101B-9397-08002B2CF9AE}" pid="128" name="x1ye=25">
    <vt:lpwstr>9jHZ2MVbPjdOIWH1nfnpCWscFMpjpIk4c1pbQMeB0drXcLzefrfcY437sluCnmj3SNYWl+pHnZ1edcRTw25Bunhob1dtcIuYDzNOom8yIFRh/Y4EPfjCZ4Zyr2U4b0gJwaLtpYg6e0O7fbkbN6OHzDxRHoTlAQwulBOqEn+MzwrkVtyxQ34hM9w05cfv4aCaKPCjWwj6SMXDbxAH7EIsFkW6y3+fmhE/Y/SWKdWv/QLcp6frXkoEfrYJq9YUGDK</vt:lpwstr>
  </property>
  <property fmtid="{D5CDD505-2E9C-101B-9397-08002B2CF9AE}" pid="129" name="x1ye=26">
    <vt:lpwstr>b4yH+VMVnHFizr4GVvIUZWi5iDgySXb1Jq5Wa5jzx0d9V8k/+JjuWp7ewPuwihVFMakg5xu4Vd3anFTkjlyVbnJY4Sh26R35DJ61922a9lXj/XS1OvVTaYBDX7JjQzxMuogOwkFwKLM3SbJnCaWMKGlIHO4cPkDygbsRdDAokPzto9ZTrv4qpaBFZ7rhDfrL3ILfXM7UlUIj3Qi3mZo4rqJw483J0iGfyRnmYbT6TAHIgqvx5Hub+9mQZJFkXJv</vt:lpwstr>
  </property>
  <property fmtid="{D5CDD505-2E9C-101B-9397-08002B2CF9AE}" pid="130" name="x1ye=27">
    <vt:lpwstr>rIuk19EnStxdddB5Qy0QZ+/lA4qkwNfrsTz8fROL8KVdKgbXroaLrx4utzfcyiJMAGL4eKFTWhzqwsLMLAR3Woc18jMpTRz4ph/eEGqlD6UKznmgCV+BSRQwPWCwfpQ++ewUJl0sPyucXj+av+Su+3iGz3cMtW5SWXUj3QAGJP9K++8HIb6+FqjofQ8vdMS+6uxSL1ijrfzHw3VCg5DMRx8w7EQT2cWSMSzUbMdicvH2pcB4AGfsAjS4l/ZMgq/</vt:lpwstr>
  </property>
  <property fmtid="{D5CDD505-2E9C-101B-9397-08002B2CF9AE}" pid="131" name="x1ye=28">
    <vt:lpwstr>ULm2rXI1Vczzo+Cl/kXz858fTpIBsj1C498TmzSK739Z6PH30IQF0y8uHg9dbqTh2bDgBY+rBz3jDoPY63AEe85hEPKO5af5/vclgyo8ck6ECseWV6YAPL9SVAUsZeAQzPWhUh4tNzZS0znGy/GY+659rsuEPLjLZw6V+dLsyl9B41T+PFW00fdvXt2xSiUiFIyfJWEkZvht+QV+epSLNJC/LZn+5M7qJYwifbobPMg4/5AyqSy1s46WgPo1NLQ</vt:lpwstr>
  </property>
  <property fmtid="{D5CDD505-2E9C-101B-9397-08002B2CF9AE}" pid="132" name="x1ye=29">
    <vt:lpwstr>j84uoSnEuUn81SP3+ZnoyOBlVjxALh7ge7jV6V3bVqyOrNpSrlR3YZbgVHB9tDaDxD1QVj3mTVmEKTSHg7000fhwaAsBw7sG6x0rQ5QkESno3VCm4NwCgS+/e9vlDgFsOWaZFpc5+DvaBPFZuAQWauo13gFs4Rb4Iyj7sKufjJB9MJMQjHvHbBZUtqgnWwQxxdI6r3yJy2j2fuV9RG3/Qhm5LKN9GgHd0Q1QAZxFdq5NttqzgQZzi/KeynyhrGs</vt:lpwstr>
  </property>
  <property fmtid="{D5CDD505-2E9C-101B-9397-08002B2CF9AE}" pid="133" name="x1ye=3">
    <vt:lpwstr>9aNgkEZ+VWGOMmt7kXkXfIEyc5HxQhPLljrxd5lp01RAAYblIynyTtTfMbiz4bQuv5tUNYdVmMXyLnhj1/wl3dpKXqSa2uv8eXueXXCc9DUN0fYjKAOTXtt+uhYYS75cD+76K4J1uGTtdXJKPmgct+dvq/eW1u4xUr0dwWZ9aFAr1VKjEeQxTaMaW1hUeIZK4awKkCaMRdcuYRHGlIYdGJIZm9s1JbpuDYT1vA3EtTX8BQjhcT9VlILBcQevyTA</vt:lpwstr>
  </property>
  <property fmtid="{D5CDD505-2E9C-101B-9397-08002B2CF9AE}" pid="134" name="x1ye=30">
    <vt:lpwstr>ASW26r5FQ7J7hWxjj8TfwWhGEVGO7fgM3Vn4DVZyfufyzdrpcYEYYukWIeUPhNbE9Q35w2kGnIsrWsI86o+zpDyLdm8hl6JkK/Hq5HYNwg4ZCbMMrn2Nb95c+M2WBS5rY5616KOiCrInfWEzG4miQhC8n018csLRTP10fd+Ql/5RwjixBN0/S9n+LoCC+FClgtgnaGeedI0ThzU9pNGUYZ8DoV68xc9WCFbM8uS5POfIa3RBC+zm6KYXnoQhYKP</vt:lpwstr>
  </property>
  <property fmtid="{D5CDD505-2E9C-101B-9397-08002B2CF9AE}" pid="135" name="x1ye=31">
    <vt:lpwstr>Cot7OeGvzwYG+gayMaHSfePTZ3E47np01yN4+hXn/kEH8dpDXgO3tYsldzEMowAev8kk2Pxa2rIcYrr4NGfP2cNwfhP9vf379x8fdriFhZ+EsUZLbHLkj5HWlFvJe27mLJfHizfACHO4z7M4f4j6+SXt8hpVBqp/QTpHUMjnfrFkoaDMqU2+/NO0MvLSGXme9n36hK25EyMQI8QtDjfjy0JkIkPx7y3P9YuuwDoJZdRSjo0TuLmy8wJrgMmhGMl</vt:lpwstr>
  </property>
  <property fmtid="{D5CDD505-2E9C-101B-9397-08002B2CF9AE}" pid="136" name="x1ye=32">
    <vt:lpwstr>E6y6f2h0rIfeT1TeqOXNxtk2qfdadrBD2y6p3/ZshgJ5JIZnqzKLc4EaxfaARhNw7Q4REI1VLT8I4nr6j9uXcLPfKmp+mZyUTrJsABujqneqdrcXfQ+T5gb6RKNhvSO+yPPHI7tJVoEs1FL9KG0cT+xJlAHaqWdzbDHw8OH4pIqXlodc/qKDqn5OGwYN0AFBdFGdQcVe+IflOCnq0ob/URpsetA2FuxMfT/iVwhBxCGabv22ILHzuU/qT4ecedv</vt:lpwstr>
  </property>
  <property fmtid="{D5CDD505-2E9C-101B-9397-08002B2CF9AE}" pid="137" name="x1ye=33">
    <vt:lpwstr>XnAZyQ57ysLrJ4uPxaT1KhFhX9g/ZS8WdbRco65A57Ckpfwx5VWyC71+BumBdRwrjCpr6A7sUsNixgv68rTSY2xIqc61+ncjUzCQ17fSGLz7kCnHK4TWBNfxjwi/h4OtwABRauMU3jWHKTfPryu1CGeNSLxQ3JvFI6/W7IzfmPmTJW9Reyihd4vZHzEucA+SOnmgmu3JKcN2syH/rbFNFDbrDBYXvLtsI4KFBzhhgNa279rZzJaSvXd3xkt7BeL</vt:lpwstr>
  </property>
  <property fmtid="{D5CDD505-2E9C-101B-9397-08002B2CF9AE}" pid="138" name="x1ye=34">
    <vt:lpwstr>gTeW+xngDDEg8/0vIplv7jgN3oZFqP1+41+N9oKd918mP3rujeCnmVEoqCkHRV8Cf/2cspZzRDpNwBHxB+ZnyfRHXr/qTgdBPv7w631A2DSprUPoJ6d7XGzkGPoJ5JadYzP7ZEbyyomZdzJR28cFb9idpctuuvN0x6Ic4g26pXeNGHBO2EJ+BN4G7E3zNc4UqZSHSKIsIjrJ1SO7wa8ht0ML2C8Qf+r5gOH3zvg/ret/IH22zwalB53+uLbtU9Y</vt:lpwstr>
  </property>
  <property fmtid="{D5CDD505-2E9C-101B-9397-08002B2CF9AE}" pid="139" name="x1ye=35">
    <vt:lpwstr>PiQtCbbx+LPjClNDNmYxqg7NPefEH74tjiRM4735AXA/uJLz4mLuz9YtB47m4leNdpt8T+PMfPPsvXBseyP+hZtzKhIuwToLmzLNErB7+STyVVOb891e4TTPpMo+50L/7ZbOS6PgrXgQg+GlYn2Mbs5KxZqYgD7CxsoybwLlxCF1lLdL4ltO6XA2CPRE/440cAsbHMOU2aR87CDg2t/BZW20ZnuAicGiXSN86/SI0XseoDTSAuCqVhspbMblEO8</vt:lpwstr>
  </property>
  <property fmtid="{D5CDD505-2E9C-101B-9397-08002B2CF9AE}" pid="140" name="x1ye=36">
    <vt:lpwstr>wMqXjtfHQ3Mx8I7xbTwxnayZeAhn842mmiHx0CZPs1nedlaSGDnveapmF1ez0Yr6E3FGW52bFsPub/De4XBCYoMt1vXFjgV8xzTD3fvl/aG00fTX79ovQy0gtHBtQcG74wCI4oqOYSaUfxOjSb8lhY7lxyWBZEVNcYgOvFmJFcrtBJsUcZNtDL/R0wHiTOhktJ7WwSfASPXm3VanzxOh/BsEpwarVwb0iJu88ebdJlAImELBMnnAftJMu/+K4zQ</vt:lpwstr>
  </property>
  <property fmtid="{D5CDD505-2E9C-101B-9397-08002B2CF9AE}" pid="141" name="x1ye=37">
    <vt:lpwstr>ZwoS4q4pIHRHLcpfyZB1JgxwpfWS07DxrJc+EFO+I+WtW8HZekI2m+hP6scvIKzDNp0ysJ4Ohzq5rfNwx07+yUZfa4D2Qd3dSoHvhWVTW6RMKxWpMcG65kFLLSBDL6IB5mwIO6s82yiPS7gOhnv2CilpdaCNnw5lI0hqmnj8kygCI+ZY+zT5GQO1NNe3J6ZN2eZybvSOm5UCmm2xJSMQdc4uq8xFVAv5Q+YoVn24kKPornkQ9+Grx0IeIVeG/Sk</vt:lpwstr>
  </property>
  <property fmtid="{D5CDD505-2E9C-101B-9397-08002B2CF9AE}" pid="142" name="x1ye=38">
    <vt:lpwstr>eegvwSMH0tF8EiY6TmNesxumQU7uesRJFjyPvdKmoHnd1pOMTf42r+aV7j3lrjU/Jl/Gw6SjBOHN/zJzRUrfWUN7VS2BzEsosL2JbWRxKbHI+hzmtNL37gtp1lEvPVn3gyosWYGPwpbxzn91/bFvE0D24zqER/NNT1J1O8oZ7AEwNFluz6u9GKbzJArNwRux2b/eTskDt+JOrCDzMdAov2MOKzh22Mv0e8NNDYoMpoBeqf5sqmhV9F+uSDqATmB</vt:lpwstr>
  </property>
  <property fmtid="{D5CDD505-2E9C-101B-9397-08002B2CF9AE}" pid="143" name="x1ye=39">
    <vt:lpwstr>+tLzBpL3gvNn8pWpWGX6Pf94hrM9q7Sv+IX03exOGCosNWMxf2oCVmWkS2+RClm/WSyrZeRO6wRA32AwwpFKCI1Rf7MWZcv588URcL/iyAzl6iKGvhtE8/HXdP0jGRvV8jUn8dZ6Se110n4KwEgAQWd2rnyvZubibw43U7SkR0gvx6Xq+kuovbBY+5MqgOdKoHREQO1TTDgXr7c+4rruNmZ0RXajS0MLL8I7/EdcRYvJI5DfniQ/MSrez0U5Yki</vt:lpwstr>
  </property>
  <property fmtid="{D5CDD505-2E9C-101B-9397-08002B2CF9AE}" pid="144" name="x1ye=4">
    <vt:lpwstr>PirKfls3muhwt8yEhxXifhydGwsifUxH54uOWkdsLQt108Eh26cXyhiDgiKOClFeSii4rIUhl1Kp3TB2Wnv5GxfF7BVH4qW9/ZKkyPSOMx/D0/A388GeLoRVZC0b5b4z7NWIVX0xkq6XLGKfGEVotyTWf5jX1Cu+ZEmReHNyQ0zxOSR2MrOVhJaOCU2Cl7+Kn7s+xK3VcdY2uG5jImNEJ3EbVX1rHqALxn+ZHUFBcA1AWmQW/mMxlgX3kG+Th/h</vt:lpwstr>
  </property>
  <property fmtid="{D5CDD505-2E9C-101B-9397-08002B2CF9AE}" pid="145" name="x1ye=40">
    <vt:lpwstr>wyToz6wkVdDIRPkgm3OGMGO5eman9HQdDWIy35nwBH//aFeKmF/aBw8HNSShboabplbVOSsIsdeG4ONxBO+g32yB/BQoqmQ8YP8KP0ono8ylXUlD8c9+fLkn/AZ51Dn5cH80HUCesXaKxdEQTJYlIZJ66kHTyJFZuxhNK79EoEvxXT4xX0y3fOXQNpycnuPA1yxjLiEpB7SUamW0HeiC+R/CR0+GQeSHkKMay7znLQ3IQa7/I7jljzQTT3umdSY</vt:lpwstr>
  </property>
  <property fmtid="{D5CDD505-2E9C-101B-9397-08002B2CF9AE}" pid="146" name="x1ye=41">
    <vt:lpwstr>w89dM5N5if0wFy2Ht41mI9F7eLcHs9hYSEfw7CGZEjzrmxNWwwnR3tgvF/zR6RDYck5uj1S0LH/EzQfNMDaYIB0D5IU8um+2cu3qM4RvuFyOZE812FD7Nej3tI2HR6hSwg/7klj+wlJlGKwUMg5s6DpK0hkFKuhnpt6VVGFNgU57Y8QsvKTDiiUhCDMG2zKcacWnLqB9IIdCunX6LOa5qJwpLmXwf9VwXRLhzCb/PGadZEt2UxPsg+BPvjeKCWO</vt:lpwstr>
  </property>
  <property fmtid="{D5CDD505-2E9C-101B-9397-08002B2CF9AE}" pid="147" name="x1ye=42">
    <vt:lpwstr>dS9GHvOoEKBsAyJlDmzimVx/hm1qiBRJRCx5gU5PZmKa3Eynhq7/0BFl4ynK7ZLIT36qH8ER0s2rWrYmE9vztbsU/q3m5AK2ACv+y61kToIJVwESxqOJXBKjCgQPFro273AkyT18VveL+LAl1UYDTKLSjyKWB+5b87LtLunEsGWv9a4p0/Ku6qKagyqMSxizCnszxUvcEqM56Frs/CkXh2NjQEOdbc5nf+zGXWOk8xberBuexZr+jGtbb7MSe7U</vt:lpwstr>
  </property>
  <property fmtid="{D5CDD505-2E9C-101B-9397-08002B2CF9AE}" pid="148" name="x1ye=43">
    <vt:lpwstr>X/ehTdz0chlJaq+q8vgK2hWEdBJ30lHQMaQ6vuvyg74HyMhmvpAa+xmdf17rd7FfONSltjQmO93cPQMxwuQMIwd7mHyZ3UCf9obLX4KbKE8mLdRCXJ4mtPObljp5TAFNGciwLg3mgzwIDI7IY7ZPvoslZm3PdLXlXxbxFgnBvCnFwP6SxOsBHZSFok+EqaDQ7GDNNaABudnQJUrLSJmwtzvl6R9OBT813IptuKTvYNO855YALybE671Hzj5u4Ce</vt:lpwstr>
  </property>
  <property fmtid="{D5CDD505-2E9C-101B-9397-08002B2CF9AE}" pid="149" name="x1ye=44">
    <vt:lpwstr>KojygHHaflm5xnpmUlZCAABTfRp6qIu04DAz2BJIGjMkN6CnV0Nav9VAzjl+IJ4gQ/91spPC2EjmaIEiXVY5U/99fUb7m3mVJyyHYSAQyeH85ynMpbarZ83Pn7SkqSPL3eJfjAbVWwy31DAbPLWEMDHFSd5MH/BoKsX6bdoeQCOjbORme6ULZr20tZkijAHEl3/eSg4tAKee6YgGw+omlCf6R/GHbt69Flgq4OpzJSrZ85IMdM309Ahl9rUbZ89</vt:lpwstr>
  </property>
  <property fmtid="{D5CDD505-2E9C-101B-9397-08002B2CF9AE}" pid="150" name="x1ye=45">
    <vt:lpwstr>U6cZR4mPCAFuy+fUAWRdDjH2hnILTtCEeWoIG/ewGRC5m6wLYxkRxRQ/h1kDxDxZOQV9gd7uzIUtXJ8ifLlI8X2q4NQZczlZV3JoTDZvwU3wgqffgWdIjCUo+Y8PO5MDYk2/+xsXb5Gs9zLDjaeT+qIPVGsIAX97kOYsrddVW8obi6GXj1jOfIogsJeOXIZIejtFtjSmuS15GFGGgyDNitEFrUQSZkFU2UL7jelro2y72dWhA3yKnTy8myALYCh</vt:lpwstr>
  </property>
  <property fmtid="{D5CDD505-2E9C-101B-9397-08002B2CF9AE}" pid="151" name="x1ye=46">
    <vt:lpwstr>cdc/WUWi/jjnQhco4QqNqFn/wQCcHmGTrdOvW8szzw94KNcn3az8wkPb4ldDd9qmljW3T+ut3uq6ISw23M5Do//9CNRWMH7fZ3aoZ0Kj6Wr051aLJC8olb8uRLWypQbtE920nthHyXapza/H7FW+tmFtQVlIyxy+DKuhe7YCZiOcBzbzVV2lL493dv5CliE7v9/abZhvwK/kMVwR9kd9Pyph3f7Xc2qYRfG7hVf9HUDhcN3sP9Bf1TKuBOppWDL</vt:lpwstr>
  </property>
  <property fmtid="{D5CDD505-2E9C-101B-9397-08002B2CF9AE}" pid="152" name="x1ye=47">
    <vt:lpwstr>cwWDBrZW46/+os7M6AEuXMZ7qKu+tmP7Kv5b12gbz0cuyUcF36l+nrTvsVme+fLevtjdMxbDaixYAoMhEvaMR5VFon8fmC00p3YlNfvsPcHWL6qO59f6Ug4A6OgxalmmJKt7oBXefF8sdmzXfzdngkVCQ+T/gxu3/Qs9kaPA/7if6snosBQ2qXOcgrfhdgtB423rDwHNgafxFbYm/HKZVs1Wpc5zWL2GXqL688fkm3mQixGiNhzKQCkrma2ymrt</vt:lpwstr>
  </property>
  <property fmtid="{D5CDD505-2E9C-101B-9397-08002B2CF9AE}" pid="153" name="x1ye=48">
    <vt:lpwstr>mVeXYKdEwerZ0aoM0WKDaCsg+kSW/wjbLGOUn2MrJNP6Fwhp73jCsUo7B5SgCJmaLLiB1M9TPRehs2T6ZG5x0WIPW4iEC8nfda9DPNB+itNSUg8riX+30JCxYNCeTTWpb+IxfNvvhJ3NfagQ7c8h5U/qvAwzXULkGungSAf1g1y25hSogGSt9b17ahKr1dRufbHD35SMf8pE8lSCw5LVjBfdIdSfxiw/t6OQRVMaP+yKivo8pGFu1fwhzAJYPDm</vt:lpwstr>
  </property>
  <property fmtid="{D5CDD505-2E9C-101B-9397-08002B2CF9AE}" pid="154" name="x1ye=49">
    <vt:lpwstr>eai7Bf0uHR6oJ/JUpDMLooqNbFZWBa3jL0mc9Wht9fqnpKhSItuX7CEVmqltJ5wo4z8SLrLZUqWV8ylDYr3KR1Xbr22lNhMNzIPRO97MDP27VDdCqP2xZznE4OXCOgwNXYc//qxJCX95qY6hzX3HhiO3OFwlkbtQsFyKAryPIV2cE8qxKitCUK5WFEQ3oa/Riojt/W4GulLEl26L2lAQy6jyMkDwL2Odt40QnMudiQmeaHmnpsJW/dX9Udu2ANj</vt:lpwstr>
  </property>
  <property fmtid="{D5CDD505-2E9C-101B-9397-08002B2CF9AE}" pid="155" name="x1ye=5">
    <vt:lpwstr>+S/TFhSbeizivuvGqLGZDQ9+buiU7NGfGquzLDsSJBgwEdIp0/f209luX7djgI1UQk14ash57wXdRGBCikoBvJUdX5R2EsM+RUma9p7EIkxEk29KTYyq4FnNUSubodeUwY+oo1HTqZ1IQsNpR/dXef8eBpL4U16LLZEk2dhejq76yM/dzuwLHbBWtNNJvWrqsNwLLEa3d6hZNwq8jEvIvvWjcJmMvQxWBzQf9SRw4v8lXiJ3QcWNDzOwVB9U61f</vt:lpwstr>
  </property>
  <property fmtid="{D5CDD505-2E9C-101B-9397-08002B2CF9AE}" pid="156" name="x1ye=50">
    <vt:lpwstr>wUF3z7ZTtQaKX2bsfOQhPhv4LsCXm7UDGW/TEQe740AUL1JunQsj92IS3n3TJMjvGi7ybQCGmb+lOGnizg4it65YUCh8oXnFdAd1jVOsG8oNJ0I6hv3mBqqPbl0xfdd98Ex//BBlYTzOda8MVzwbAH0DUdnYn6CGwFLBLCm7sholTduj/6ZY5HqM258L4wzZw8f74QGQiIuRU+w187izlbMXQCI2jzgrQoH5v/bMAsxGxMlYrqqkynvL7et5XqH</vt:lpwstr>
  </property>
  <property fmtid="{D5CDD505-2E9C-101B-9397-08002B2CF9AE}" pid="157" name="x1ye=51">
    <vt:lpwstr>9poD9mkLmP2ZKxLcnYyXMV45u+Vza7BMvPUd7SOIfhnTrote+CtpvvxBLlAVZkjW82WPYK2EtQTXjeM+IPqdcvZfycVwf6S/F3QNVv7PUQVw4KdYiKu3TKxWIIFi09Keyl8mJ78hxF/RiKhzw+3OIFAzQ5poM9l6kMYLFF9WcScKgypar1geyB1N4MW0F9q8BKdgOd29HW6jMw+rnjUt85xvdXnH6Y/4+3aiXuoppoEKZeIPMX3yLuTj387C2pl</vt:lpwstr>
  </property>
  <property fmtid="{D5CDD505-2E9C-101B-9397-08002B2CF9AE}" pid="158" name="x1ye=52">
    <vt:lpwstr>NVxDxkEeNE/HH4ApNrNgjUH8IuUKSjt2g0PmmjSVvUnpYQ4HcmVfK4oza7/ikwLxTOaXLanB/aGKhhmLofp7Cj1WN963IzefrQoRVj7zVKR4csSWwnJzN8tXMfRwshR7GNOoloc01h0AzB2u+esufC8F6YVDWZlL9bXhID+v93JEFgPGutSzDoXaLCZg6y96djVHO9aCVjm0JORzSGH5+eD4kOMv9Va/Hn9qqRXychVKWRn45CxO7kbPrNZc4dm</vt:lpwstr>
  </property>
  <property fmtid="{D5CDD505-2E9C-101B-9397-08002B2CF9AE}" pid="159" name="x1ye=53">
    <vt:lpwstr>FngkE+G2FeDOubQXdHXccyVFuWEFQvMpdN5re6aTQUR/XyiI6ydYtff+2LgbN4a9B2VeoCukg3r7WpJuOdLKRNUBQn+36xrPGJEs8PLrgBnZ+XOmvcMw6CtaDDBtNR9EbxZ8vuv4sUDoSMkuaZMv/IidEgmDGbY8+CPktuEymwz/Mf0iyMZF+/2MJINg51SAzU6N+U2vQZndK8/7zv/rJNIGaqntA7voNB6D47VNm/GGVBGdqOj/lVqWBvKMRw1</vt:lpwstr>
  </property>
  <property fmtid="{D5CDD505-2E9C-101B-9397-08002B2CF9AE}" pid="160" name="x1ye=54">
    <vt:lpwstr>90cb57wBE7F9d/RUn7LESGWT/VnPNnak79FLGQFw15+BzdyuZPvstKk11qwsxyH1sQ6/ix9DipOe3wd4yp10pCRCJiMBXwlw10drJaeiA1dKvo4otSOfziSrNWuvdW5EO8w8ErWt+/RbKLXbXa3uwRqXUdcQrow9whpWlMTgqzhPtYamZYRj/SoGxTg/qbrt01hyakvZt0OaYHX1yI1Y7/yzLM7QRigWj9dJ/zcAeONVdmtNyU7+e6I26Bjw2/m</vt:lpwstr>
  </property>
  <property fmtid="{D5CDD505-2E9C-101B-9397-08002B2CF9AE}" pid="161" name="x1ye=55">
    <vt:lpwstr>EOs29MCmG8pDMLUJE3uC/z6+OtEyIXZ5Ayx1eruFyFkze2keDye4SofA3pN84pRScj/9GI1CZWMmEiV2+8KwiH+EdRW6hvDwHuNQswKj7bqNroXPtiGfgxUoZrEwAH3KKfERiov8f5ghATeQ+pFIvBYr7j+fRxHEwqA81PIQUvpGy0mQ7UsTnRbQsQK9xSKKV7O789P0iy7c6Yfd8bs1nrrIhUR2ldNpy8aQINoo2UZuvoTLS2bcPB5v1MfSqPf</vt:lpwstr>
  </property>
  <property fmtid="{D5CDD505-2E9C-101B-9397-08002B2CF9AE}" pid="162" name="x1ye=56">
    <vt:lpwstr>qNyI7nOyU1ruybPe61urrW5kA2W4VTYRv8C0OI0uoJG1EGdQpOeU9q11VdiIyTZFYER+FrDBu1oyP+V+w23192EOI4QS/iYKOwoS5ABihEFR5MsWj8OlJvZ9mGpjqtmouF7IJ92Dp/j/U4n7gG0TdkbdafiPBKMGuzTVCPOyDAfZ+xm+UYPXQshd0jj6kX+a6J9XjlESEjgfqPSsRT+a6AxR7YpdRGr7PlsPfoY4GbEnmyQRF3G8fjB/bAK6qiL</vt:lpwstr>
  </property>
  <property fmtid="{D5CDD505-2E9C-101B-9397-08002B2CF9AE}" pid="163" name="x1ye=57">
    <vt:lpwstr>ZSGGRqo4Be0xLrQnt9nkiA0olll0V5QMS6QUo0hb+0c5rk20mkuugVUaKPenJNo2CzHWZNQH8OpQvpfgapWTqyuNcfWCPVDFBmwtiUS49dcYKVAVHDyoNFqnVakEaT30y7Iy9b9BQ1dj/fx9uLZNFBTejnr1QjYcXizVNFyxmxD7R1zT9gHvwkyINrrLbHdpowOcMX/4X1rBF5sVWl9SfANUSOvgM+wWUj2lQjlJ5L4FkdeIgcU8eb7SWZzQ1rH</vt:lpwstr>
  </property>
  <property fmtid="{D5CDD505-2E9C-101B-9397-08002B2CF9AE}" pid="164" name="x1ye=58">
    <vt:lpwstr>6EpbJ4DrWOVCw0PCqqJ8FPLR6fmVtGymi+ZpThbxRfpSqpxX6KErZEG1gfNR+lP8plKfM4ZOIx/GW3FQ7WVaVOzJwPRyFv0b4PYC3gj/c3IYnx17xaP+ce4p3m0Y5gRATJi+W7IWLAArMDt+8oNhAdtECzx2/MSEGd7asrUypOEah5oWofTMgUOtAS9Z4rXLn7bB5q4y5ohdrCiKMLt3xkX1LkL5yi+8rN94/vaybe5bTZvv70Q4980wvnCTowI</vt:lpwstr>
  </property>
  <property fmtid="{D5CDD505-2E9C-101B-9397-08002B2CF9AE}" pid="165" name="x1ye=59">
    <vt:lpwstr>e4Vb/DaScExSOAP+KEcrHxz/gq+lUizcVGsZuiQv696CFk3hJpfQggWnmYpeiHr3xOEwAzV18rwNaufsPqd4Bj4BltIu+h0LK7lVYqTNZ/HvBI2TmVNDN90jUefKGMnqk7KsTvPl/dvIkVqQvHAinDQN+HvbyCXDfxcJ5hccvuQ7YE9HKD9wVnHKKx0MMXscumOY5366PWhQZiTDMp+q2OdCn01BuTLmNElm43JbozDxsrzaX9hqZ2D9uFrJnnf</vt:lpwstr>
  </property>
  <property fmtid="{D5CDD505-2E9C-101B-9397-08002B2CF9AE}" pid="166" name="x1ye=6">
    <vt:lpwstr>MRQPtVK/VAUyfRlpvMCFjvEaLYdQA5UMVbsToT7ycKG0O7Mxgtio4OLvr+WtU4wlbdbh+ogTcmE9C7XVMQm2WyaCXgLwKaaAtQNm6NX/bLw6ySXSgQG9vpfAXv89yfjrkGiDiqzqagGuscbODqxuovQ7jQwOq6Hg+moby9mKjB/PvIxgisazZkT880+fhLr7vX9nuB1XyPuaaqPuONotinDC786c9MSb/5DgoDQI+17H4mODkKxxU5LGRMLEHyU</vt:lpwstr>
  </property>
  <property fmtid="{D5CDD505-2E9C-101B-9397-08002B2CF9AE}" pid="167" name="x1ye=60">
    <vt:lpwstr>aEj+5f1h14RXiBEPhBvmDlR439psGwSPkrm3TmpK+G+I3xVY4W/e83HP6Vt0t9OPPvdyzp1aaTHkXnCrepKfS2HT3w10kcPmdGxWBRKN8peSZf3jj55UQu9OB3Vw7W81qz5hk4PcetCfoDmJHsvp+Pb7pQQjNi/+ZMxsItPMJFlsnXSpNZqTJvK6RcSu+pAc7urh/NY5CmUXzVQ0FvG/R8w14j4dqvggzwpOkyP/UVSLplTTZ2BJpBJAcJiR7H/</vt:lpwstr>
  </property>
  <property fmtid="{D5CDD505-2E9C-101B-9397-08002B2CF9AE}" pid="168" name="x1ye=61">
    <vt:lpwstr>H+ZDCKAnGYMTSIIcMlmZHPX1tCAIfhrktFfBLD6uv/unwWVA6zVZepgOjoGqSHo8or8nVwYZ6hDPcJweZd03Fjj2Ldz3jblFJlTwgl1NybO3xTzFTcGak3Vm3ZlQLe/F4E2gcQ5xtMMb4M0KrDV1aCyf2ZxSAJkH4v4x8MXG1Xu5QJ6Q2nd+Qa/6kM2Rsh6ENAmNGrckIjKHwEQzoruieYLmozKT9wKAxKxSkUoGVP6URu/wKv3PSXHMOYqeV1O</vt:lpwstr>
  </property>
  <property fmtid="{D5CDD505-2E9C-101B-9397-08002B2CF9AE}" pid="169" name="x1ye=62">
    <vt:lpwstr>MGNh5TbnmK60/mhaqOK7L6t5xh5pZw/vKDsvIlxOh3DDgnHrpI3cGqgQq74EPFROVjIxAiEGBFa/c/X3Ew6KcGnj4JDY0SdLkt3/j2AQ7141hPGZS4A6JDbjwiWRVsVRe2ba/ZqQ2dwG10iEoOiUZNeTEp9jt8OHKQDf+hRr92KQQ5L0DGUVPT0uNxTh0myhLvwsrjrAU29PD49x9SPSp8mr9y29HjrqadXGRjaqGTFJDIRuQYhsnP9P1D+Y2n3</vt:lpwstr>
  </property>
  <property fmtid="{D5CDD505-2E9C-101B-9397-08002B2CF9AE}" pid="170" name="x1ye=63">
    <vt:lpwstr>+WSTf+A54weqtEQVgtZBWZFIlSOl4Iq6qZFrLaGKc+c3qzYpdiSmSlQYA9KN/lbAJ/GWoAQ6RdrB9YXxiMREQqOPu8yT9O6vuBXnD1XVZHpbL/acTYFebXv9D32MfWw/MN5pByCZLKN9UYri1miyLuEdbYfF/Hiov8dxi/D8gm3+UzInwESxVq6U7lGje0WVuBz+10/kpJzK4YHK7lH7w0U/hajAnTZtl88XTSZkgRhhNdTA6faVBj22dInuvet</vt:lpwstr>
  </property>
  <property fmtid="{D5CDD505-2E9C-101B-9397-08002B2CF9AE}" pid="171" name="x1ye=64">
    <vt:lpwstr>gFZJxwpzjTtXzheao4h7S5FzhMT7/+9LtoV88+ViBXJeUUALgH2cPbsD3dxlxsOMf2+OACytvGGyYXLRucGDnLgxMyc9UkuXf5azcLAvpjTcArlZTESXN+S4sNJ734NtiSAT6f2ttYTRBvNfIjZFWqPV5Jpt1JNn2lUR2bdNpT4oH2FVziGoIivbSfVb5JHz80gDqh+H2ZgGoVOn+IP3qsUt2sp/L7gcil1eyBwhVvS2dcoLhVrZq0butnxLf5G</vt:lpwstr>
  </property>
  <property fmtid="{D5CDD505-2E9C-101B-9397-08002B2CF9AE}" pid="172" name="x1ye=65">
    <vt:lpwstr>o453V4oT5RZ7KefGLIo0YxiKj9ULNd5TbsF2b2OLUSnyvgTg6j0csfUopuAmq7N0l3Yct1ZiyhDqLGbz5txTUmGlip7ra/VXTuggvmNF/TbdvnLEeeI81MfKVQV1tag0iqMVe8AWhKHyXTfrTzGV6kl7dz5X4eQfp3BSTDvA7iSBnU1tybhkCGfFgXaobxzjFjbUJ3qmOPwSnLrM9Cihg8oM9LfAMhaqXmcTn8jF3MzeC6XCUJk+qrYGqtT8vp7</vt:lpwstr>
  </property>
  <property fmtid="{D5CDD505-2E9C-101B-9397-08002B2CF9AE}" pid="173" name="x1ye=66">
    <vt:lpwstr>XPi/1sokQESssO7TlyZzVZaGZNfzGpSUAba0KD31GRaV6n/eWSxnh7z9ieELtwmPTNry8lwjSOjGpUmnw95Zhs0I/pPBUB2tQ5a+qpbiJ/5N/yiX5LK5mFk1OXXliF1Aw0fEdMMB2WVc+U/2ld2gm3lOF8knaz2fDgxBej++FmFZJAEe2Q6Pz+UXQeSwoCYRB+IA6A5CM5S443cs6Zp1/34GGr3Cqd6b/7ax3QhorpGkDxlbSvzfpfQk6f+NM3T</vt:lpwstr>
  </property>
  <property fmtid="{D5CDD505-2E9C-101B-9397-08002B2CF9AE}" pid="174" name="x1ye=67">
    <vt:lpwstr>uocGav/iM3HYezHiCNjiqIYq7HGSroAPzJvzMWYLIC+v92ntItzmPCQifGelrVWxfczi75+S9T2Sc6uJf+c3qqPwt6kt5h5mdITYyyWeRrOiH7woyZrTDtGAC0MGMPv9re4Eb+k7jfd81mjlCS5QMzPM/CxAq6aRwWE85s22MHBv98aTu1Vo+hcaWWlkBs1R9EZej5f0zKo4JBDD/F1LerT3S9PwhZczliEllPjQ04UkVNCPMBudAKQD19oPGt3</vt:lpwstr>
  </property>
  <property fmtid="{D5CDD505-2E9C-101B-9397-08002B2CF9AE}" pid="175" name="x1ye=68">
    <vt:lpwstr>g4Wvas6/BHnjntLVVDSfqLCEcWACPit0ReuX0Dnnm12GOa4xCMBpl6TszZ38NH3mT08wITOz+S72SLC0BcJIHh2vMhv9mK3f2luT0tp+oalhJ+zyF3kNt3z+/+wpC3xKM52A4ikb/UHnhGwI87rodRE9Hsg61GoeoEC5/VVuS+NsrOgEYiVmA7ccsPzsl52+IugZAmtDnDVupqNOiNwd8DpdFntoFeyue+3tMPXrRsLnQnIQPviNphw+7cLbI/s</vt:lpwstr>
  </property>
  <property fmtid="{D5CDD505-2E9C-101B-9397-08002B2CF9AE}" pid="176" name="x1ye=69">
    <vt:lpwstr>tT52G40ttcQ9IwUgdqWlLQHKXFAb+fEtqIdYj53w69Knge4mOHeRk0bu7qNHbKaPRD3hEHdgrdcbp6dOAEZAPLZTqmF8y3tu46WUo1c6bVT6kqz177crRmESe13WsS1cO07lyKMsOpCFQONBo0IXPFqywl7vwgX0HonX8XzjCkYvmbR1TGEy/VI+u1OnYYR/DHaxOW4ryUj7nxbugt/7q/BlOum7NZiJCHyY/yFf7FdMAmuba87yZgx3FN9xfzw</vt:lpwstr>
  </property>
  <property fmtid="{D5CDD505-2E9C-101B-9397-08002B2CF9AE}" pid="177" name="x1ye=7">
    <vt:lpwstr>j9GcJYPMV+XYPL9U8ROHL0RsgDsHTifFbhmBJcFMCsDuBm20Sh/ky1mdKvrvzBTxycwxO1iJjvOcvss8d0r3GuvXNdcXzGnLFwHkRDi2XwUPpO61QK2AYz1zxa3NA2L+rPCflGhRJQTmYTyxQBhh0OV3Zlw3nMXH5XWvcaJoa/lv7W21Z8XAFGTfD6Hhg2n79JT4wsybadzCWqNiVda/AXeeXT8WuezXkb0pEHo1e0puKVdHWNNcRBsum17xjtr</vt:lpwstr>
  </property>
  <property fmtid="{D5CDD505-2E9C-101B-9397-08002B2CF9AE}" pid="178" name="x1ye=70">
    <vt:lpwstr>g24eM9dy3aIDqlcW808fDhIrUHc1cez/lW39HlzVF/4m7p5cEVO7oanp9kMC+tHDE3KEx44FihhusrQTaYCdA9l6c/bpfWLnjMTeZElHEyW4nbNTdQiIVvFTFv3GFALOqFn9UBFmQ7IUZZcCF3uB5sq/XR2FRrzmgOO+HUW1I+/4sieaxqUiJKw+wWgXlCB9Oue9HeVkTbA6yVy+xJIZK2eiaDzJGm7jrlQfjan08kpulGYoTTwBJYvu2rm3+C3</vt:lpwstr>
  </property>
  <property fmtid="{D5CDD505-2E9C-101B-9397-08002B2CF9AE}" pid="179" name="x1ye=71">
    <vt:lpwstr>JRr4BJVNTNrNcEnryiOCbiF3bKY5aIou0/5WYk0Ik66PsZaSFCiPTzdZsBTJOSEO3zTcq7nNMBIUsCiSgQLCwozZs0SFraW2ju3+ewfYdpOrHZlQXdqsYel7vj4spuhVEBfN6B50pYDoKHROMGW7/9xQ5QeMC3u7RL78ONw6xexT174s2+R+i5B9p1e/tick2jOhdHU7Dc0/QG9PzvE4AmCsQvOpI1r6TosrHHmLj1+OffloW+Mj6T1xnoW0a8m</vt:lpwstr>
  </property>
  <property fmtid="{D5CDD505-2E9C-101B-9397-08002B2CF9AE}" pid="180" name="x1ye=72">
    <vt:lpwstr>Pz8EQzYppWTTKUSZKKTPeicP/UOTkFWrCdJuJDc5mqrzvIZ5XtyH5FEOH5h/1D3dpCnlyJOB8HyWtEBIpopt6QLAic5fcu/FaRRVMvll9IxPm0FFugqskUdUk13KiSla7e2p8oaclBhRkcrazBYSi9PGAhYDLmED+FRWtJL2yE9FbxzJLhxHCCEaRpiUy5QWNOD9Q9tXZJB7+r9FR4jMtxclsa0NNHDWDN0u8LFflG4tMbvEaUAUt3+0IP3r+N8</vt:lpwstr>
  </property>
  <property fmtid="{D5CDD505-2E9C-101B-9397-08002B2CF9AE}" pid="181" name="x1ye=73">
    <vt:lpwstr>S10FyY6/dCZDjtoQl99BcVcLtcRLdO2knWj5fBPJ2RqibLbjhjNsOjo+8+5dHQ3R/JOX6YDQHWT12OZatEukwZxzW15NteHhFfMTz/uC55l43bsA/O5E1WM9wPoyA4dTk1aEpQ8GPlE3Cpc+WdX1soZ7xwpAwBCYVgi3e3fjGx/9VGSBQNlRCw7/k+9jfqXCmagH4BQHjuTzeETsqqunc7b1DSsZji/Rpowk76tiJlzmVWJSlZZtgvsTxLmfq25</vt:lpwstr>
  </property>
  <property fmtid="{D5CDD505-2E9C-101B-9397-08002B2CF9AE}" pid="182" name="x1ye=74">
    <vt:lpwstr>GhlDqc1QafxzebW9Hxe+uL0nhptI1x7cyAqQA+OMO0pW9+Uoz+UB+Nqucta+hIOG2mgnZjXCUM6BKTssTwliyzPNtdLApC9Rh70PDsl6F6PAHuKmOzxtqsSv3yRy6WYB7WaBHljOOctJO3eTYwhHjkdUBd37w7gibbbxdr6zMtx7hqYQmqdgd6pqS4IvMpLi0nNMxit8pC94sF5fg30j6ZcSbbC59S/waCPzNsOh+xEKTDplePMMydozsjJG7+I</vt:lpwstr>
  </property>
  <property fmtid="{D5CDD505-2E9C-101B-9397-08002B2CF9AE}" pid="183" name="x1ye=75">
    <vt:lpwstr>bwW0NuG/aowvgg8HlbbuLVqcWwwH45EHejnoHRIl08vhS3LYCRabHac6JGohtRSLqrQLKUfCfDSYXXvLKC3zZzn9GkqqDHPcwgocdSv+oBTi9BcW0Q+ae03KNYCZ/5hYfFmdj1LupHOraiQ1NnxBvmGSScbDVlfngUar37+0D7OuM36PZbA1Qg34bOw4C0+oRklLpwO7GBWtLZU7B987S5AedBGxo4843urI+a0Rlth+Qk3bWJ+6eHveGlbmC8y</vt:lpwstr>
  </property>
  <property fmtid="{D5CDD505-2E9C-101B-9397-08002B2CF9AE}" pid="184" name="x1ye=76">
    <vt:lpwstr>6Nsh+I6EMIQ+cRYzkb+WQxcOBpA9F8lF2adnuVChl6ffi5vziYOqh+rT6Bgufbip4vXBva7pBSiu/4vm7+xKuH/80IJTzlDPeu/zN3E6ZiCkqqAHyTFS59PeKSiOAvCNp14fMAX7OCZCct7TmCm9XsS1nu23+RUCmdev9xZY7TV60FX43WtAzj5j5cUDGHXDnla7+wR/CCpf0q8afPj4NqRosmdjxkDvOszH00yab+tdIXCnAp3YjBoUmtXIWnE</vt:lpwstr>
  </property>
  <property fmtid="{D5CDD505-2E9C-101B-9397-08002B2CF9AE}" pid="185" name="x1ye=77">
    <vt:lpwstr>U6+dCsAFIAx6d9R/7dslm+sDVS8DMrVfWZCmeeg6OaxCQvQ1Urh3WAeJTVCSrjUTZN+OZBUJNs6MhL4WNqaJzutkMFjhjHUxivTTvomJA/0sBSkTUNXFm66mUjtfE0Th2d0ThcZhR/a7bEduqWuE8L09mc4snXGB/7zjNGHcJr4lMPxcNP6p5IdZ3+37sHgqBEGsWj3ML88K1l5Yx+Ab2HWZrO4zdGjHHJUw4Lfin/PtyevI021nqcQK8JP4VVo</vt:lpwstr>
  </property>
  <property fmtid="{D5CDD505-2E9C-101B-9397-08002B2CF9AE}" pid="186" name="x1ye=78">
    <vt:lpwstr>sySGk8mmLw2aFPjZGKgP7zIdJGagWKmBKaqpxMAqzrB9jeJTd+ap3x6SIb5bNlhvdTqNuL/rOz/WC4md8ZPf9aznk+Z9T4e587MtDMOYWlWvsCg/p/jvviCIMMhG/FpuH4EiVllpzFbEQun3jDg1+hhF602FS9qu5FPqVCNCt4UJJBKQD+sD+cET9+lVfmi4bAj6SYNnWIhvAtzM6pdEE4SM/3D2UQggcdtySJ+J470uHF+9qiPuYFYcoIniuE9</vt:lpwstr>
  </property>
  <property fmtid="{D5CDD505-2E9C-101B-9397-08002B2CF9AE}" pid="187" name="x1ye=79">
    <vt:lpwstr>b5Gtxqg3plKmF2e5C0wxaM2GbOG8WoVmLO63P0WG2zlkILeW6G4Ge0XxDoJQ2WOSQgRQunWUTDkEb5eRpVwv7Yv++pH3KcBy1p4smLrk22L+I1/4qlnWb4qm9JQvhDpNyWzGC6yxeePfqKy+ep6yfevGPpe9YwBboP0QLnA1c/QbctvpQp0s/ciZeyEfg8rQhsIGmtAPwS6WxqM0/ksgr6qalE+4LHLL88iPGl8lUGJRzoLLSJCOnmDyqdVQRrC</vt:lpwstr>
  </property>
  <property fmtid="{D5CDD505-2E9C-101B-9397-08002B2CF9AE}" pid="188" name="x1ye=8">
    <vt:lpwstr>fRAo9zwdRWFR+eiv8Ey45N+QV3XAkPJEXhzsAOASRdhdl8cuzkgDK5RAOBTtpMHBBybSDw4nL5GJcbxb7tSDGgDkqBM6hrOq+rS0MBNFsMcF1Vn+BrWsK73PxioRuBQSQTIUWPCJOtxK9l/+3D8bpkBVYDsdqtbSchOcJfQmgtxHE91RSuURjJxpzuv2nBRMsR5GomQfdyriFleUOaGAlykSE/UXLzNJhQEbpfOxOPKj3ByTyZd7TRzkOkikIf2</vt:lpwstr>
  </property>
  <property fmtid="{D5CDD505-2E9C-101B-9397-08002B2CF9AE}" pid="189" name="x1ye=80">
    <vt:lpwstr>I7yUeLI4dmtWhuQLkEHej4AD4rdZytDjjKFmWJ9FuHBip32LcI6RY/rEe5HQ/Glg1MF7wnUuiV+asUSZK0wuT2i1eh3dQYffA6FCNDfuYqPDJoOL8zohMmDgUGLiVsyYLpWKtSZQ61BjLww/Svz8PdVT3j0DUb2JJ7E1gFfe3E0KfqUl4eeDz3j8h7my0lMA5uE84pdE0zlH1EL5TrmTT1iq4ieSLE3qAzKyg5zVVJE5Wlvor//o4K9vhe/p3r/</vt:lpwstr>
  </property>
  <property fmtid="{D5CDD505-2E9C-101B-9397-08002B2CF9AE}" pid="190" name="x1ye=81">
    <vt:lpwstr>06b5JSqaL4BGgZRXygTPwOB7ENnVU7uieeWiQOUAd+0CwvlV4ryFtRtz3R3Y7K67D3sB/nTzpv1AjCHHXzUp05pAOtlPny84EYVzBENrcFOFSLY2lMgZ8iqogLraEZIwHij0DuIwRnEIE8XTZ0CWpKPKogvXNzkMeogJ4fTQGPIqzlsqh+/zyhD2aviZbNVDNjgBe6dZdmDdJQ3p8++7jX7RQuGA6SwE262Rn+s8pXjivtnJPAo/vIbzIzzxhDy</vt:lpwstr>
  </property>
  <property fmtid="{D5CDD505-2E9C-101B-9397-08002B2CF9AE}" pid="191" name="x1ye=82">
    <vt:lpwstr>jbpoOx5XtkcW5qpHoNCzudhm9B72/OJdbgHq1O9sdQnBK110DFcSOgwrV+r+aqXeHCQeGgvvon8BnzkXqJ5724+ixNkfbC0MPiSkmvsryxCj6LglK+h5E8DoTH55weSzGNHq8VTQOR63Ngzrl7rnosCByQumXrZQFrtnkdVTQy1OlspY/NBxCtDR8mHpJZNXWhZx3Mzvmb/c4Xdy5sAkEZibdDeD3lvk5DvNRAh7WkMhR0rcaHgzSYOri1RvV4v</vt:lpwstr>
  </property>
  <property fmtid="{D5CDD505-2E9C-101B-9397-08002B2CF9AE}" pid="192" name="x1ye=83">
    <vt:lpwstr>jAylK6B4iOFx99Gn/Qk11S/v0pP1dFSPS0R1Ffwofkog03WyHlUi51Ob7Qv17cEqS83q1kG8jNwwJVr52naH1dB6HmLuPLxJ9IPVKLMqLJbIXoABoTsvifEnQi+SOk6nJWwi2caOX7PakG35JeiMNt++Lq4Pq2zD3lhRVlVNEl7Oc9YOlRyT4VxHxjhetguZubAvPA4fDUAAcvvpujjDxdcteiex8Ye6BLIT5i1OK5aRLT07VEpMMZA/B5LX6PG</vt:lpwstr>
  </property>
  <property fmtid="{D5CDD505-2E9C-101B-9397-08002B2CF9AE}" pid="193" name="x1ye=84">
    <vt:lpwstr>SeVmDpT9lFxTEcEQerZRu6oR5Db2kztV3McoXIZNb2LU8eSG/ditUJUFcYlflYfwObWeQ81zhm2L6QqtygZQnzDJJcwQp6eDzaoaEv+VbIIEcjY+bTUDDdLgGrmdKPP5rE5VZLbgEL/c++39ufm6n7VyI6/+kxZ2sfSHyN3tyHyacE4yFauYHhWBU5T0SRxtmx+fxG8xfh9LptExThksKGiJrMns0WaTLRj0b9QkwNPZhrmGbbY77golw9u87uK</vt:lpwstr>
  </property>
  <property fmtid="{D5CDD505-2E9C-101B-9397-08002B2CF9AE}" pid="194" name="x1ye=85">
    <vt:lpwstr>bvKRzGRckcttGGHQe8VowfcruUP8DQ1/nDlYo2X2XHgJ2UIZ9etnNu2TzvEwDSv410s1BXmlGgq8XCJpIWqUWXpwu4s5D2Jzlv+MifCb5TfPxCYV9QDY1Tja7QJBnCaS0zQodHXAJAaVHHijLeXeB3T4uiL2L9T1/RR64v6prNBaEgnpmue4P/448+Ertd4pg8JfUWb/tIuFzDSpuJLth2vxt/MYUtAcYqiS+fEMITCWg0O1OSfxTed2ty7FEPj</vt:lpwstr>
  </property>
  <property fmtid="{D5CDD505-2E9C-101B-9397-08002B2CF9AE}" pid="195" name="x1ye=86">
    <vt:lpwstr>mFFI4Frb6sKTy4/RQxCLGkj5m6NZ+5obHJRsRePTU1LTz5ZLtBmyihagCRZNnlIX9rUbX8R82H/IVxHVs9K2cv8mYZ5z79mhhUqb22jA484KAxb2M25/ujNubucPalPQMqqDAZyjojPpeQVESuu2qvETKbZLqtwUe44gWTBHN1N8fE6JqEwj4EweC0RHxzH0KMe/TBeWMmq0CiTiLABlAV4/MFM9KPWzp0VEAxwAv8e2+ChPohdYY/t/849fP9q</vt:lpwstr>
  </property>
  <property fmtid="{D5CDD505-2E9C-101B-9397-08002B2CF9AE}" pid="196" name="x1ye=87">
    <vt:lpwstr>k6Zsl92cRKWo2EDZOAu8sKBf8fzaIkWkfGI40DXwNtdmqszr+JFYNOfboiQHZse01rQ4KZ25nvn2ORJRn5WG0SRY6j17IssvwiPi3pM1FhPLLxIWTGtB78FlcRLeJf66ZpUhd3zkvuqnFAmtcFEedoDx4XPD4G4eyaCpfTk/FtjXPfJQ+1NCFtzwMo6Q2miKlgTBmGQNdVoU2m+NbzqzgHsr5OlhO2nVt5zyDKlR+PUPueTyKSEdq6yVGasjYwF</vt:lpwstr>
  </property>
  <property fmtid="{D5CDD505-2E9C-101B-9397-08002B2CF9AE}" pid="197" name="x1ye=88">
    <vt:lpwstr>Rgg1dw9vTfkQIqj6TYz8MaOKpbd4znor9lEnKaUZ8y/0A2LAQoTpc1BjwQr1LQBt2rOEErjXG4YZOexheK++i347YHbNvHpza2ARJjSA7yG4pnHe9JucLhR1NtwFSZi3iN5u3p4F2LV40eae28QYZYnZSar9iqORzle1bqVHRgwiAWhkWTm8Scokm6KRgtIaPBcXTcwEBBrxAX5pI3FlAg3XoaLmEBjFr+Ak6yFV0PnJaKsRuvzBljvPl9DizF5</vt:lpwstr>
  </property>
  <property fmtid="{D5CDD505-2E9C-101B-9397-08002B2CF9AE}" pid="198" name="x1ye=89">
    <vt:lpwstr>dxIVSvPiLvfzXRYt0OQcvhxPV5EkRd70xKmiHYn8MZ5UdnSRz+sPM6b8/WDy8Gt0IAL+arkPKZl/Mly8cZRCLlSz+7wHpqdk3eO87ZND2tcjT7r/FOCZT1/X0+GFOHjCWF47kpdBSbsGcOIqBAgveL8GEGPcd9vdF89OzI72aeUIP2YY+zbcrY2huB+120qiMgRWSqlosA5p20XEGrqHVHdPySOAGQSouwF8fl9/jqlC72JJBnfaqFoxd7l2Rqs</vt:lpwstr>
  </property>
  <property fmtid="{D5CDD505-2E9C-101B-9397-08002B2CF9AE}" pid="199" name="x1ye=9">
    <vt:lpwstr>bVl0+ViyLxMJos1uWTtZs/AGuiUNR1nHclMRvM+3C1QDX6svtN01x5FrQS7iiANatRpJskGkI5/924QWphF04gUmF7ppbHcgSE8oGTM/AG4/KscHO2ZAAT4tBhf/jmM/DMhoRpApq/potZggHykZ82PRw1GWt9W2tn1aIXGzLmNrpTJoizXOP+UOcIfZXPdaxbaihv+sjidONDlpBZgzlvBiCWeOv+lvWZbb2gx1fQwK8rnLzbMIlWmO6ntYSiC</vt:lpwstr>
  </property>
  <property fmtid="{D5CDD505-2E9C-101B-9397-08002B2CF9AE}" pid="200" name="x1ye=90">
    <vt:lpwstr>SmLcZ1CtQy42T/Z+2suAJ02M71U5yrOdSfW/5MBtl61M/YbwqqvF+ckO3U/5ZhnnAdibR1IHc+h43z80uyzvKzTyH2ApO7SZ803yemkRBOu6nk9k5YSbveMzrT6JUfrJf2o7clfhaEzwy2sKoT6JsjAsLRM9PJQpRxqhI1bBr5VAw0WET7YKOJfiHJJE6P//iz+JhmH0jVLcTY/vVlHfYnqIqakYyTdU+zarUclDvE9lVi/iVUkUkMDQkHjnQ2v</vt:lpwstr>
  </property>
  <property fmtid="{D5CDD505-2E9C-101B-9397-08002B2CF9AE}" pid="201" name="x1ye=91">
    <vt:lpwstr>zub2Ul7PB7Y4vTjUD5jNMFSptczjQBPalEz2ujCrc71YxMThePJfNoWFSGxukREeIYhUfKRDb4lmT3gkRCxH+vMA58upImuAqNm+zThoY6MaRhVzP2VKMTJPsPzZTavyMNsPma9dXuyMF+p9t4ZgEHpNprB4xsdndXELdiyAx5x+o1jo7QBumuI2YkV/3CuK5Z0bD0qFrUUwcsZWOyZowfXZt2iZLr55gEYURn+y0+xFejqg4yQh3zHDE5K3/+K</vt:lpwstr>
  </property>
  <property fmtid="{D5CDD505-2E9C-101B-9397-08002B2CF9AE}" pid="202" name="x1ye=92">
    <vt:lpwstr>wZ60TQ0BvE5xn/QpWmUkcxeadDpxgnvS5ee44naTtrd0G/kTo8J2oSgPvDIyCgpeuuCWpWvfGV3zQ4Gtba7fPKkwOWPoMwbjHZlkJDXWIinbMuFP0X3YCmEzWtSpzu3r8wtfG++COHK7nU0oMaonHwujbCiFubmKOIq6+rypbSLLgLfyidESBZfAPoUT4yljoeVYd1JK5zV0L+wPrtB0Phh8TV8APXtqjrchQJDsPdxbUK7+sDRw0To3pnkkW/d</vt:lpwstr>
  </property>
  <property fmtid="{D5CDD505-2E9C-101B-9397-08002B2CF9AE}" pid="203" name="x1ye=93">
    <vt:lpwstr>4leU6OlxDePF5zsIiKszS1dZcvjejxdBGfosJfpIqyJuPFZwuw2o6+nk37Wn9MfEMnetgTUsqiVtgJ2AS9IoNqs9EpUSomOb4BttcGlS6MHyJDUNwDIC/Ay/jFwGVVAqKChKLtRDx/hB31kVr/gJI7S6uzIdCPhovdqPlNp7hclpB7Tq3ab226voJYtW58wi1AM/Yp9GEzwvA6H097dP5wqqVORDl+KRXTu3z1U6UH8nT4J9IYE+1LNhvcmYnVy</vt:lpwstr>
  </property>
  <property fmtid="{D5CDD505-2E9C-101B-9397-08002B2CF9AE}" pid="204" name="x1ye=94">
    <vt:lpwstr>gEmmsoozk67E4rJ4TgjJg/6jWEYoF44zrkeR0C3M6++m/L71G8T+y9ZbW/BY/5TSrZvS5EjPtnlIy8fNbeyQXDNFtCLEJsSbPt0kpDESp21I2IY94MJ584cOrutwtjsNg2mjrxUXGAltKxUq1D5rNL7toY+aIdlDX594qJXnrqbiOuvsf4NouU1bacqJvEWdqyt3jrPoewzWv7uX2zlI1N9hP8kqHq/r8tatMkicskQD50d7pYDElDRSDTPgoMY</vt:lpwstr>
  </property>
  <property fmtid="{D5CDD505-2E9C-101B-9397-08002B2CF9AE}" pid="205" name="x1ye=95">
    <vt:lpwstr>vBLRvRN/cvO4fi9zt/Ilyw2mTGUY6vcPw2NUxjOduBY1Z9fPQ40kLS7+xTXBJqRY4qIaUGXum900/vC9HlJ5ej9WtTLTaqK/SqudX6B/8OeInc2gAEGswerZblx9BJdWTKFd7y+pK9ej61k/s0zHsRrp9L0uPa1MPD1qBsn9J9/lWKx+AJ1qYpiy/qBHeC9uXFL3Q72AGhbCD9UwgbuV3EA40sjYNAz9TOouNQ38PQCRKWOfrjbtG6g/c/S+IMn</vt:lpwstr>
  </property>
  <property fmtid="{D5CDD505-2E9C-101B-9397-08002B2CF9AE}" pid="206" name="x1ye=96">
    <vt:lpwstr>RzdsdUj8KAdU011MJ8AhhStacBjyzlfTCUj0qYXZoHNu2DxUEVq3BAMqAejOHBfxgu1OxpDk+vykvFAZBpU9jrPnK2WhBzsTS+8SKK8m69hOoTMoOEFKuUxIdJ5OHdl+19ZblqDRjGp0bm3sr9FvYCYCzoIi1J2ehgdb9VEKZIpFGOe84HlmcyYiyqldwoXgu7p8CiUgja4MsbGv0SfQpUAwU5oG2fITRqz0neORtav5dZijQAHuCFLOdxcA/Vr</vt:lpwstr>
  </property>
  <property fmtid="{D5CDD505-2E9C-101B-9397-08002B2CF9AE}" pid="207" name="x1ye=97">
    <vt:lpwstr>KhUULx52PdyaHg9u6rUvsbqLZWTt8/VEBpzjACm9/NmyoU/n6hgVdL//4AP7R59iYO4Xkks7i1HceQXe6uYhWgB25ikm7Q30ciI7lQj1D5lniq2GY03AHb2IWme/AWHDWX6sfee6EeLZqs8cTUy7Hr3PNevh3Gejfcg2J2lTeD6ieQ59sV6H0XAKGLVpxReEDzhlMCtNYBdl3ulYAydiRJM6nyf6yclYbHNy2qJI+4mH5ukO029dgS4rqZs2xIR</vt:lpwstr>
  </property>
  <property fmtid="{D5CDD505-2E9C-101B-9397-08002B2CF9AE}" pid="208" name="x1ye=98">
    <vt:lpwstr>kfV2R3QriT8CycaRIuVlUTOGiRrc7q7iXq3gbnxPdpN+6IuAua9cvPMPddGwXhCrER5zppe4nY5Y+xcujcOHE8SflArJLhuJuXo/QEfqhZf2s8BOWINgzeDl4Pjaf/DwUmlZVcHqnxoJ5yIf0IaDL+GFl/93AmblNqafabuRzBMOXpNuAhq/utzjzyE8E7CfCZhMv55BlXbpaVZoEIzpLra1X/TbLyhcMgB0KPp7+1P/HnDnV5eKsjktrPalihh</vt:lpwstr>
  </property>
  <property fmtid="{D5CDD505-2E9C-101B-9397-08002B2CF9AE}" pid="209" name="x1ye=99">
    <vt:lpwstr>5+1340VnDOObGAMOvdZ47s0QrfPJWPx3rs0Q4k/BKbfGLrvthbeUjFwyUX6DH92P8rOePr8bGucpGL9kBQpxIa3giz5CjZfh95bJ6cxkWbJgr8q9rEO6eccxwnjphkC2I80KlH/CPLza5RGd/vItWhWZTD8BjnaMFSfyQ53g7vjr89e+W1jCfp/qjLe+I/dqhsElzWg3Ikbzf2KKVK5MF6e52pvnuR3xk0NjijumVo7N4lX0Lqfeu/TXs/KHWUz</vt:lpwstr>
  </property>
</Properties>
</file>